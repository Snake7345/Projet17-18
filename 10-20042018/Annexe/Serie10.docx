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_UnoMark__17_1211345260"/>
    <w:bookmarkStart w:id="1" w:name="__UnoMark__45_1211345260"/>
    <w:bookmarkStart w:id="2" w:name="__UnoMark__47_1211345260"/>
    <w:bookmarkEnd w:id="0"/>
    <w:bookmarkEnd w:id="1"/>
    <w:bookmarkEnd w:id="2"/>
    <w:p w:rsidR="004808F3" w:rsidRPr="001B01A0" w:rsidRDefault="006F33DF" w:rsidP="004808F3">
      <w:pPr>
        <w:jc w:val="both"/>
      </w:pP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-208915</wp:posOffset>
                </wp:positionH>
                <wp:positionV relativeFrom="paragraph">
                  <wp:posOffset>-608965</wp:posOffset>
                </wp:positionV>
                <wp:extent cx="1742440" cy="1218565"/>
                <wp:effectExtent l="0" t="0" r="0" b="635"/>
                <wp:wrapNone/>
                <wp:docPr id="9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42440" cy="12185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3760" w:rsidRDefault="00E93760" w:rsidP="00145DC2">
                            <w:pPr>
                              <w:rPr>
                                <w:rFonts w:ascii="Cambria" w:eastAsia="Times New Roman" w:hAnsi="Cambria"/>
                                <w:sz w:val="36"/>
                                <w:szCs w:val="36"/>
                              </w:rPr>
                            </w:pPr>
                            <w:r w:rsidRPr="00145DC2">
                              <w:rPr>
                                <w:rFonts w:ascii="Cambria" w:eastAsia="Times New Roman" w:hAnsi="Cambria"/>
                                <w:noProof/>
                                <w:sz w:val="36"/>
                                <w:szCs w:val="36"/>
                                <w:lang w:eastAsia="fr-BE" w:bidi="ar-SA"/>
                              </w:rPr>
                              <w:drawing>
                                <wp:inline distT="0" distB="0" distL="0" distR="0">
                                  <wp:extent cx="1511300" cy="1111250"/>
                                  <wp:effectExtent l="0" t="0" r="0" b="0"/>
                                  <wp:docPr id="8" name="Picture"/>
                                  <wp:cNvGraphicFramePr>
                                    <a:graphicFrameLocks xmlns:a="http://schemas.openxmlformats.org/drawingml/2006/main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"/>
                                          <pic:cNvPicPr>
                                            <a:picLocks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11300" cy="11112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left:0;text-align:left;margin-left:-16.45pt;margin-top:-47.95pt;width:137.2pt;height:95.9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" strokeweight="0">
                <v:path arrowok="t"/>
                <v:textbox inset="7.45pt,3.85pt,7.45pt,3.85pt">
                  <w:txbxContent>
                    <w:p w:rsidR="00E93760" w:rsidRDefault="00E93760" w:rsidP="00145DC2">
                      <w:pPr>
                        <w:rPr>
                          <w:rFonts w:ascii="Cambria" w:eastAsia="Times New Roman" w:hAnsi="Cambria"/>
                          <w:sz w:val="36"/>
                          <w:szCs w:val="36"/>
                        </w:rPr>
                      </w:pPr>
                      <w:r w:rsidRPr="00145DC2">
                        <w:rPr>
                          <w:rFonts w:ascii="Cambria" w:eastAsia="Times New Roman" w:hAnsi="Cambria"/>
                          <w:noProof/>
                          <w:sz w:val="36"/>
                          <w:szCs w:val="36"/>
                          <w:lang w:eastAsia="fr-BE" w:bidi="ar-SA"/>
                        </w:rPr>
                        <w:drawing>
                          <wp:inline distT="0" distB="0" distL="0" distR="0">
                            <wp:extent cx="1511300" cy="1111250"/>
                            <wp:effectExtent l="0" t="0" r="0" b="0"/>
                            <wp:docPr id="8" name="Picture"/>
                            <wp:cNvGraphicFramePr>
                              <a:graphicFrameLocks xmlns:a="http://schemas.openxmlformats.org/drawingml/2006/main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"/>
                                    <pic:cNvPicPr>
                                      <a:picLocks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11300" cy="11112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1849120</wp:posOffset>
                </wp:positionH>
                <wp:positionV relativeFrom="paragraph">
                  <wp:posOffset>-596265</wp:posOffset>
                </wp:positionV>
                <wp:extent cx="3889375" cy="1209040"/>
                <wp:effectExtent l="0" t="0" r="0" b="0"/>
                <wp:wrapNone/>
                <wp:docPr id="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889375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93760" w:rsidRDefault="00E93760" w:rsidP="00145DC2">
                            <w:pPr>
                              <w:jc w:val="center"/>
                              <w:rPr>
                                <w:b/>
                                <w:sz w:val="36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Collège Technique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Aumôniers du Travail</w:t>
                            </w:r>
                          </w:p>
                          <w:p w:rsidR="00E93760" w:rsidRDefault="00E93760" w:rsidP="00145DC2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Enseignement de </w:t>
                            </w:r>
                            <w:r>
                              <w:rPr>
                                <w:b/>
                                <w:sz w:val="28"/>
                              </w:rPr>
                              <w:t>promotion sociale</w:t>
                            </w:r>
                          </w:p>
                          <w:p w:rsidR="00E93760" w:rsidRDefault="00E93760" w:rsidP="00145DC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 xml:space="preserve">185 </w:t>
                            </w:r>
                            <w:proofErr w:type="spellStart"/>
                            <w:r>
                              <w:rPr>
                                <w:sz w:val="28"/>
                              </w:rPr>
                              <w:t>Grand’rue</w:t>
                            </w:r>
                            <w:proofErr w:type="spellEnd"/>
                            <w:r>
                              <w:rPr>
                                <w:sz w:val="28"/>
                              </w:rPr>
                              <w:t xml:space="preserve">  6000 Charleroi</w:t>
                            </w:r>
                          </w:p>
                          <w:p w:rsidR="00E93760" w:rsidRDefault="00E93760" w:rsidP="00145DC2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>
                              <w:rPr>
                                <w:sz w:val="28"/>
                              </w:rPr>
                              <w:t>Tel. 071.285.905</w:t>
                            </w:r>
                          </w:p>
                          <w:p w:rsidR="00E93760" w:rsidRDefault="00E93760" w:rsidP="00145DC2"/>
                        </w:txbxContent>
                      </wps:txbx>
                      <wps:bodyPr rot="0" vert="horz" wrap="square" lIns="94615" tIns="48895" rIns="94615" bIns="48895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Rectangle 10" o:spid="_x0000_s1027" style="position:absolute;left:0;text-align:left;margin-left:145.6pt;margin-top:-46.95pt;width:306.25pt;height:95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" strokeweight="0">
                <v:path arrowok="t"/>
                <v:textbox inset="7.45pt,3.85pt,7.45pt,3.85pt">
                  <w:txbxContent>
                    <w:p w:rsidR="00E93760" w:rsidRDefault="00E93760" w:rsidP="00145DC2">
                      <w:pPr>
                        <w:jc w:val="center"/>
                        <w:rPr>
                          <w:b/>
                          <w:sz w:val="36"/>
                        </w:rPr>
                      </w:pPr>
                      <w:r>
                        <w:rPr>
                          <w:sz w:val="28"/>
                        </w:rPr>
                        <w:t xml:space="preserve">Collège Technique </w:t>
                      </w:r>
                      <w:r>
                        <w:rPr>
                          <w:b/>
                          <w:sz w:val="36"/>
                        </w:rPr>
                        <w:t>Aumôniers du Travail</w:t>
                      </w:r>
                    </w:p>
                    <w:p w:rsidR="00E93760" w:rsidRDefault="00E93760" w:rsidP="00145DC2">
                      <w:pPr>
                        <w:jc w:val="center"/>
                        <w:rPr>
                          <w:b/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Enseignement de </w:t>
                      </w:r>
                      <w:r>
                        <w:rPr>
                          <w:b/>
                          <w:sz w:val="28"/>
                        </w:rPr>
                        <w:t>promotion sociale</w:t>
                      </w:r>
                    </w:p>
                    <w:p w:rsidR="00E93760" w:rsidRDefault="00E93760" w:rsidP="00145DC2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 xml:space="preserve">185 </w:t>
                      </w:r>
                      <w:proofErr w:type="spellStart"/>
                      <w:r>
                        <w:rPr>
                          <w:sz w:val="28"/>
                        </w:rPr>
                        <w:t>Grand’rue</w:t>
                      </w:r>
                      <w:proofErr w:type="spellEnd"/>
                      <w:r>
                        <w:rPr>
                          <w:sz w:val="28"/>
                        </w:rPr>
                        <w:t xml:space="preserve">  6000 Charleroi</w:t>
                      </w:r>
                    </w:p>
                    <w:p w:rsidR="00E93760" w:rsidRDefault="00E93760" w:rsidP="00145DC2">
                      <w:pPr>
                        <w:jc w:val="center"/>
                        <w:rPr>
                          <w:sz w:val="28"/>
                        </w:rPr>
                      </w:pPr>
                      <w:r>
                        <w:rPr>
                          <w:sz w:val="28"/>
                        </w:rPr>
                        <w:t>Tel. 071.285.905</w:t>
                      </w:r>
                    </w:p>
                    <w:p w:rsidR="00E93760" w:rsidRDefault="00E93760" w:rsidP="00145DC2"/>
                  </w:txbxContent>
                </v:textbox>
              </v:rect>
            </w:pict>
          </mc:Fallback>
        </mc:AlternateContent>
      </w:r>
    </w:p>
    <w:p w:rsidR="004808F3" w:rsidRPr="001B01A0" w:rsidRDefault="004808F3" w:rsidP="004808F3">
      <w:pPr>
        <w:jc w:val="both"/>
      </w:pPr>
    </w:p>
    <w:p w:rsidR="004808F3" w:rsidRPr="001B01A0" w:rsidRDefault="004808F3" w:rsidP="004808F3">
      <w:pPr>
        <w:pBdr>
          <w:bottom w:val="single" w:sz="6" w:space="1" w:color="auto"/>
        </w:pBdr>
        <w:jc w:val="both"/>
      </w:pPr>
    </w:p>
    <w:p w:rsidR="004808F3" w:rsidRDefault="004808F3" w:rsidP="004808F3">
      <w:pPr>
        <w:pBdr>
          <w:bottom w:val="single" w:sz="6" w:space="1" w:color="auto"/>
        </w:pBdr>
        <w:jc w:val="both"/>
      </w:pPr>
    </w:p>
    <w:p w:rsidR="004808F3" w:rsidRPr="001B01A0" w:rsidRDefault="004808F3" w:rsidP="004808F3">
      <w:pPr>
        <w:pBdr>
          <w:bottom w:val="single" w:sz="6" w:space="1" w:color="auto"/>
        </w:pBdr>
        <w:jc w:val="both"/>
      </w:pPr>
    </w:p>
    <w:p w:rsidR="004830BE" w:rsidRDefault="006F33DF">
      <w:pPr>
        <w:pStyle w:val="Sansinterligne"/>
        <w:rPr>
          <w:rFonts w:ascii="Cambria" w:hAnsi="Cambria"/>
          <w:sz w:val="72"/>
          <w:szCs w:val="72"/>
        </w:rPr>
      </w:pPr>
      <w:r>
        <w:rPr>
          <w:rFonts w:ascii="Cambria" w:hAnsi="Cambria"/>
          <w:noProof/>
          <w:sz w:val="72"/>
          <w:szCs w:val="72"/>
          <w:lang w:eastAsia="fr-BE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-1798320</wp:posOffset>
                </wp:positionV>
                <wp:extent cx="7558405" cy="1866265"/>
                <wp:effectExtent l="0" t="0" r="4445" b="635"/>
                <wp:wrapNone/>
                <wp:docPr id="5" name="shape_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8405" cy="1866265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50E491C9" id="shape_0" o:spid="_x0000_s1026" style="position:absolute;margin-left:-70.9pt;margin-top:-141.6pt;width:595.15pt;height:146.9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" fillcolor="#bfbfbf" strokecolor="#4f81bd" strokeweight=".26mm">
                <v:path arrowok="t"/>
              </v:rect>
            </w:pict>
          </mc:Fallback>
        </mc:AlternateContent>
      </w:r>
    </w:p>
    <w:p w:rsidR="004830BE" w:rsidRDefault="004830BE">
      <w:pPr>
        <w:pStyle w:val="Sansinterligne"/>
        <w:rPr>
          <w:rFonts w:ascii="Cambria" w:hAnsi="Cambria"/>
          <w:sz w:val="72"/>
          <w:szCs w:val="72"/>
          <w:lang w:val="fr-FR"/>
        </w:rPr>
      </w:pPr>
    </w:p>
    <w:p w:rsidR="004830BE" w:rsidRDefault="002C5AB3">
      <w:pPr>
        <w:pStyle w:val="Sansinterligne"/>
        <w:rPr>
          <w:rFonts w:ascii="Cambria" w:hAnsi="Cambria"/>
          <w:sz w:val="48"/>
          <w:szCs w:val="36"/>
        </w:rPr>
      </w:pPr>
      <w:r>
        <w:rPr>
          <w:rFonts w:ascii="Cambria" w:hAnsi="Cambria"/>
          <w:b/>
          <w:sz w:val="64"/>
          <w:szCs w:val="64"/>
        </w:rPr>
        <w:t>Projet de développement WEB</w:t>
      </w:r>
    </w:p>
    <w:p w:rsidR="004830BE" w:rsidRDefault="004830BE">
      <w:pPr>
        <w:pStyle w:val="Sansinterligne"/>
        <w:rPr>
          <w:rFonts w:ascii="Cambria" w:hAnsi="Cambria"/>
          <w:sz w:val="48"/>
          <w:szCs w:val="36"/>
        </w:rPr>
      </w:pPr>
    </w:p>
    <w:p w:rsidR="004830BE" w:rsidRPr="002C5AB3" w:rsidRDefault="004830BE">
      <w:pPr>
        <w:pStyle w:val="Sansinterligne"/>
        <w:rPr>
          <w:rFonts w:ascii="Cambria" w:hAnsi="Cambria"/>
          <w:i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Code de l’unité de formation : </w:t>
      </w:r>
      <w:r w:rsidR="002C5AB3" w:rsidRPr="002C5AB3">
        <w:rPr>
          <w:rFonts w:ascii="Cambria Math" w:hAnsi="Cambria Math" w:cstheme="majorHAnsi"/>
          <w:b/>
          <w:bCs/>
          <w:i/>
          <w:color w:val="auto"/>
          <w:sz w:val="48"/>
          <w:szCs w:val="48"/>
        </w:rPr>
        <w:t>7534 30 U32 D1</w:t>
      </w:r>
    </w:p>
    <w:p w:rsidR="004830BE" w:rsidRDefault="004830BE">
      <w:pPr>
        <w:pStyle w:val="Sansinterligne"/>
        <w:rPr>
          <w:rFonts w:ascii="Cambria" w:hAnsi="Cambria"/>
          <w:sz w:val="40"/>
          <w:szCs w:val="40"/>
        </w:rPr>
      </w:pPr>
      <w:r>
        <w:rPr>
          <w:rFonts w:ascii="Cambria" w:hAnsi="Cambria"/>
          <w:sz w:val="40"/>
          <w:szCs w:val="40"/>
        </w:rPr>
        <w:t xml:space="preserve">Partie(s) concernée(s) : </w:t>
      </w:r>
      <w:r w:rsidR="000F4E99">
        <w:rPr>
          <w:rFonts w:ascii="Cambria" w:hAnsi="Cambria"/>
          <w:b/>
          <w:i/>
          <w:sz w:val="48"/>
          <w:szCs w:val="40"/>
        </w:rPr>
        <w:t>Ex</w:t>
      </w:r>
      <w:r w:rsidR="00D44E9E">
        <w:rPr>
          <w:rFonts w:ascii="Cambria" w:hAnsi="Cambria"/>
          <w:b/>
          <w:i/>
          <w:sz w:val="48"/>
          <w:szCs w:val="40"/>
        </w:rPr>
        <w:t>e</w:t>
      </w:r>
      <w:r w:rsidR="000F4E99">
        <w:rPr>
          <w:rFonts w:ascii="Cambria" w:hAnsi="Cambria"/>
          <w:b/>
          <w:i/>
          <w:sz w:val="48"/>
          <w:szCs w:val="40"/>
        </w:rPr>
        <w:t>rcices</w:t>
      </w:r>
    </w:p>
    <w:p w:rsidR="004830BE" w:rsidRDefault="006F33DF">
      <w:pPr>
        <w:pStyle w:val="Sansinterligne"/>
        <w:rPr>
          <w:rFonts w:ascii="Cambria" w:hAnsi="Cambria"/>
          <w:sz w:val="40"/>
          <w:szCs w:val="40"/>
        </w:rPr>
      </w:pPr>
      <w:r>
        <w:rPr>
          <w:noProof/>
          <w:lang w:eastAsia="fr-BE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4264025</wp:posOffset>
            </wp:positionH>
            <wp:positionV relativeFrom="paragraph">
              <wp:posOffset>241300</wp:posOffset>
            </wp:positionV>
            <wp:extent cx="1578610" cy="3390265"/>
            <wp:effectExtent l="0" t="0" r="0" b="0"/>
            <wp:wrapTight wrapText="bothSides">
              <wp:wrapPolygon edited="0">
                <wp:start x="5474" y="0"/>
                <wp:lineTo x="4692" y="121"/>
                <wp:lineTo x="2607" y="1456"/>
                <wp:lineTo x="2607" y="1942"/>
                <wp:lineTo x="0" y="1942"/>
                <wp:lineTo x="0" y="3156"/>
                <wp:lineTo x="1564" y="3884"/>
                <wp:lineTo x="1303" y="5826"/>
                <wp:lineTo x="5474" y="7768"/>
                <wp:lineTo x="7298" y="9710"/>
                <wp:lineTo x="5995" y="10438"/>
                <wp:lineTo x="6256" y="11166"/>
                <wp:lineTo x="11208" y="11652"/>
                <wp:lineTo x="9123" y="11652"/>
                <wp:lineTo x="1825" y="13229"/>
                <wp:lineTo x="1825" y="15535"/>
                <wp:lineTo x="0" y="15778"/>
                <wp:lineTo x="0" y="16871"/>
                <wp:lineTo x="1825" y="17477"/>
                <wp:lineTo x="1564" y="19662"/>
                <wp:lineTo x="7038" y="21361"/>
                <wp:lineTo x="7820" y="21483"/>
                <wp:lineTo x="9905" y="21483"/>
                <wp:lineTo x="14597" y="21361"/>
                <wp:lineTo x="17464" y="20633"/>
                <wp:lineTo x="17204" y="19419"/>
                <wp:lineTo x="20853" y="18934"/>
                <wp:lineTo x="21113" y="17963"/>
                <wp:lineTo x="19810" y="17477"/>
                <wp:lineTo x="21374" y="15535"/>
                <wp:lineTo x="21374" y="14929"/>
                <wp:lineTo x="20592" y="14565"/>
                <wp:lineTo x="17204" y="13594"/>
                <wp:lineTo x="18246" y="13229"/>
                <wp:lineTo x="17725" y="12744"/>
                <wp:lineTo x="15118" y="11652"/>
                <wp:lineTo x="19549" y="11288"/>
                <wp:lineTo x="20592" y="10559"/>
                <wp:lineTo x="19289" y="9710"/>
                <wp:lineTo x="20853" y="7404"/>
                <wp:lineTo x="19289" y="6797"/>
                <wp:lineTo x="14858" y="5826"/>
                <wp:lineTo x="15379" y="3884"/>
                <wp:lineTo x="13033" y="1942"/>
                <wp:lineTo x="14076" y="1214"/>
                <wp:lineTo x="12251" y="607"/>
                <wp:lineTo x="7038" y="0"/>
                <wp:lineTo x="5474" y="0"/>
              </wp:wrapPolygon>
            </wp:wrapTight>
            <wp:docPr id="6" name="Pictur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8610" cy="339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E410B" w:rsidRDefault="001E410B">
      <w:pPr>
        <w:pStyle w:val="Sansinterligne"/>
        <w:rPr>
          <w:rFonts w:ascii="Cambria" w:hAnsi="Cambria"/>
          <w:sz w:val="40"/>
          <w:szCs w:val="40"/>
        </w:rPr>
      </w:pPr>
    </w:p>
    <w:p w:rsidR="001E410B" w:rsidRDefault="006F33DF">
      <w:pPr>
        <w:pStyle w:val="Sansinterligne"/>
        <w:rPr>
          <w:rFonts w:ascii="Cambria" w:hAnsi="Cambria"/>
          <w:sz w:val="36"/>
          <w:szCs w:val="36"/>
        </w:rPr>
      </w:pPr>
      <w:r>
        <w:rPr>
          <w:rFonts w:ascii="Cambria" w:hAnsi="Cambria"/>
          <w:noProof/>
          <w:sz w:val="36"/>
          <w:szCs w:val="36"/>
          <w:lang w:eastAsia="fr-BE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-497205</wp:posOffset>
                </wp:positionH>
                <wp:positionV relativeFrom="paragraph">
                  <wp:posOffset>-5341620</wp:posOffset>
                </wp:positionV>
                <wp:extent cx="90170" cy="10694035"/>
                <wp:effectExtent l="0" t="0" r="5080" b="0"/>
                <wp:wrapNone/>
                <wp:docPr id="4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06940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CCFAC8B" id="Rectangle 9" o:spid="_x0000_s1026" style="position:absolute;margin-left:-39.15pt;margin-top:-420.6pt;width:7.1pt;height:842.05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" strokecolor="#4f81bd" strokeweight=".26mm">
                <v:path arrowok="t"/>
              </v:rect>
            </w:pict>
          </mc:Fallback>
        </mc:AlternateContent>
      </w:r>
      <w:r>
        <w:rPr>
          <w:rFonts w:ascii="Cambria" w:hAnsi="Cambria"/>
          <w:noProof/>
          <w:sz w:val="36"/>
          <w:szCs w:val="36"/>
          <w:lang w:eastAsia="fr-BE"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>
                <wp:simplePos x="0" y="0"/>
                <wp:positionH relativeFrom="column">
                  <wp:posOffset>6163310</wp:posOffset>
                </wp:positionH>
                <wp:positionV relativeFrom="paragraph">
                  <wp:posOffset>-5341620</wp:posOffset>
                </wp:positionV>
                <wp:extent cx="90170" cy="10707370"/>
                <wp:effectExtent l="0" t="0" r="5080" b="0"/>
                <wp:wrapNone/>
                <wp:docPr id="3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07073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48FF2914" id="Rectangle 8" o:spid="_x0000_s1026" style="position:absolute;margin-left:485.3pt;margin-top:-420.6pt;width:7.1pt;height:843.1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" strokecolor="#4f81bd" strokeweight=".26mm">
                <v:path arrowok="t"/>
              </v:rect>
            </w:pict>
          </mc:Fallback>
        </mc:AlternateContent>
      </w:r>
    </w:p>
    <w:p w:rsidR="004830BE" w:rsidRDefault="004830BE">
      <w:pPr>
        <w:pStyle w:val="Sansinterligne"/>
        <w:rPr>
          <w:rFonts w:ascii="Cambria" w:hAnsi="Cambria"/>
          <w:sz w:val="36"/>
          <w:szCs w:val="36"/>
          <w:lang w:val="fr-FR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b/>
          <w:i/>
          <w:sz w:val="36"/>
          <w:szCs w:val="36"/>
        </w:rPr>
      </w:pPr>
      <w:r>
        <w:rPr>
          <w:rFonts w:ascii="Cambria" w:hAnsi="Cambria"/>
          <w:sz w:val="36"/>
          <w:szCs w:val="36"/>
        </w:rPr>
        <w:t>Domaine de formation :</w:t>
      </w:r>
    </w:p>
    <w:p w:rsidR="004830BE" w:rsidRDefault="004830BE">
      <w:pPr>
        <w:pStyle w:val="Sansinterligne"/>
        <w:numPr>
          <w:ilvl w:val="0"/>
          <w:numId w:val="3"/>
        </w:numPr>
        <w:rPr>
          <w:rFonts w:ascii="Cambria" w:hAnsi="Cambria"/>
          <w:sz w:val="24"/>
          <w:szCs w:val="36"/>
        </w:rPr>
      </w:pPr>
      <w:r>
        <w:rPr>
          <w:rFonts w:ascii="Cambria" w:hAnsi="Cambria"/>
          <w:b/>
          <w:i/>
          <w:sz w:val="36"/>
          <w:szCs w:val="36"/>
        </w:rPr>
        <w:t>Bachelier en informatique de gestion</w:t>
      </w:r>
    </w:p>
    <w:p w:rsidR="004830BE" w:rsidRDefault="004830BE">
      <w:pPr>
        <w:pStyle w:val="Sansinterligne"/>
        <w:ind w:left="720"/>
        <w:rPr>
          <w:rFonts w:ascii="Cambria" w:hAnsi="Cambria"/>
          <w:sz w:val="24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  <w:r>
        <w:rPr>
          <w:rFonts w:ascii="Cambria" w:hAnsi="Cambria"/>
          <w:sz w:val="36"/>
          <w:szCs w:val="36"/>
        </w:rPr>
        <w:t xml:space="preserve">Nom du chargé de cours : </w:t>
      </w:r>
      <w:r>
        <w:rPr>
          <w:rFonts w:ascii="Cambria" w:hAnsi="Cambria"/>
          <w:b/>
          <w:i/>
          <w:sz w:val="36"/>
          <w:szCs w:val="36"/>
        </w:rPr>
        <w:t xml:space="preserve">Mr </w:t>
      </w:r>
      <w:r w:rsidR="004808F3">
        <w:rPr>
          <w:rFonts w:ascii="Cambria" w:hAnsi="Cambria"/>
          <w:b/>
          <w:i/>
          <w:sz w:val="36"/>
          <w:szCs w:val="36"/>
        </w:rPr>
        <w:t>De Guglielmo</w:t>
      </w: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pStyle w:val="Sansinterligne"/>
        <w:rPr>
          <w:rFonts w:ascii="Cambria" w:hAnsi="Cambria"/>
          <w:sz w:val="36"/>
          <w:szCs w:val="36"/>
        </w:rPr>
      </w:pPr>
    </w:p>
    <w:p w:rsidR="004830BE" w:rsidRDefault="004830BE">
      <w:pPr>
        <w:rPr>
          <w:lang w:val="fr-FR"/>
        </w:rPr>
      </w:pPr>
    </w:p>
    <w:p w:rsidR="004830BE" w:rsidRDefault="004830BE">
      <w:pPr>
        <w:jc w:val="center"/>
        <w:rPr>
          <w:rFonts w:ascii="Arial" w:eastAsia="URWBookmanL-DemiBold" w:hAnsi="Arial" w:cs="URWBookmanL-DemiBold"/>
          <w:b/>
          <w:bCs/>
          <w:sz w:val="29"/>
          <w:szCs w:val="29"/>
        </w:rPr>
      </w:pPr>
    </w:p>
    <w:p w:rsidR="004830BE" w:rsidRDefault="004830BE">
      <w:pPr>
        <w:rPr>
          <w:rFonts w:ascii="Arial" w:eastAsia="URWBookmanL-DemiBold" w:hAnsi="Arial" w:cs="URWBookmanL-DemiBold"/>
          <w:b/>
          <w:bCs/>
          <w:sz w:val="29"/>
          <w:szCs w:val="29"/>
        </w:rPr>
      </w:pPr>
    </w:p>
    <w:p w:rsidR="004830BE" w:rsidRDefault="004830BE">
      <w:pPr>
        <w:rPr>
          <w:rFonts w:ascii="Arial" w:hAnsi="Arial"/>
          <w:sz w:val="20"/>
          <w:szCs w:val="20"/>
        </w:rPr>
      </w:pPr>
      <w:bookmarkStart w:id="3" w:name="__UnoMark__133_1211345260"/>
      <w:bookmarkEnd w:id="3"/>
    </w:p>
    <w:p w:rsidR="004830BE" w:rsidRDefault="004830BE">
      <w:pPr>
        <w:pStyle w:val="Pieddepage"/>
      </w:pPr>
    </w:p>
    <w:p w:rsidR="004830BE" w:rsidRDefault="004830BE"/>
    <w:p w:rsidR="004830BE" w:rsidRDefault="004830BE">
      <w:pPr>
        <w:sectPr w:rsidR="004830BE">
          <w:type w:val="continuous"/>
          <w:pgSz w:w="11906" w:h="16838"/>
          <w:pgMar w:top="1417" w:right="1417" w:bottom="1976" w:left="1417" w:header="720" w:footer="1417" w:gutter="0"/>
          <w:cols w:space="720"/>
          <w:docGrid w:linePitch="360" w:charSpace="-6145"/>
        </w:sectPr>
      </w:pPr>
    </w:p>
    <w:p w:rsidR="007D0B6B" w:rsidRDefault="006F33DF">
      <w:r>
        <w:rPr>
          <w:rFonts w:ascii="Cambria" w:hAnsi="Cambria"/>
          <w:noProof/>
          <w:sz w:val="36"/>
          <w:szCs w:val="36"/>
          <w:lang w:eastAsia="fr-BE" w:bidi="ar-SA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-900430</wp:posOffset>
                </wp:positionH>
                <wp:positionV relativeFrom="paragraph">
                  <wp:posOffset>497205</wp:posOffset>
                </wp:positionV>
                <wp:extent cx="7559040" cy="961390"/>
                <wp:effectExtent l="0" t="0" r="3810" b="0"/>
                <wp:wrapNone/>
                <wp:docPr id="2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7559040" cy="961390"/>
                        </a:xfrm>
                        <a:prstGeom prst="rect">
                          <a:avLst/>
                        </a:prstGeom>
                        <a:solidFill>
                          <a:srgbClr val="BFBFBF"/>
                        </a:solidFill>
                        <a:ln w="9360">
                          <a:solidFill>
                            <a:srgbClr val="4F81BD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rect w14:anchorId="1343C627" id="Rectangle 7" o:spid="_x0000_s1026" style="position:absolute;margin-left:-70.9pt;margin-top:39.15pt;width:595.2pt;height:75.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" fillcolor="#bfbfbf" strokecolor="#4f81bd" strokeweight=".26mm">
                <v:path arrowok="t"/>
              </v:rect>
            </w:pict>
          </mc:Fallback>
        </mc:AlternateContent>
      </w:r>
      <w:r w:rsidR="004808F3">
        <w:br w:type="page"/>
      </w:r>
    </w:p>
    <w:p w:rsidR="007D0B6B" w:rsidRDefault="007D0B6B">
      <w:pPr>
        <w:pStyle w:val="En-ttedetabledesmatires"/>
      </w:pPr>
      <w:r>
        <w:rPr>
          <w:lang w:val="fr-FR"/>
        </w:rPr>
        <w:lastRenderedPageBreak/>
        <w:t>Table des matières</w:t>
      </w:r>
    </w:p>
    <w:p w:rsidR="00E93760" w:rsidRDefault="007D0B6B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512013537" w:history="1">
        <w:r w:rsidR="00E93760" w:rsidRPr="00EE5363">
          <w:rPr>
            <w:rStyle w:val="Lienhypertexte"/>
            <w:noProof/>
          </w:rPr>
          <w:t>Introduction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_Toc512013537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3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38" w:history="1">
        <w:r w:rsidR="00E93760" w:rsidRPr="00EE5363">
          <w:rPr>
            <w:rStyle w:val="Lienhypertexte"/>
            <w:noProof/>
          </w:rPr>
          <w:t>Serie 1 : Hello World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_Toc512013538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4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39" w:history="1">
        <w:r w:rsidR="00E93760" w:rsidRPr="00EE5363">
          <w:rPr>
            <w:rStyle w:val="Lienhypertexte"/>
            <w:noProof/>
          </w:rPr>
          <w:t>Serie 2 : Découpe de l’examen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_Toc512013539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4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40" w:history="1">
        <w:r w:rsidR="00E93760" w:rsidRPr="00EE5363">
          <w:rPr>
            <w:rStyle w:val="Lienhypertexte"/>
            <w:noProof/>
          </w:rPr>
          <w:t>Serie 3 : Les boucles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_Toc512013540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4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41" w:history="1">
        <w:r w:rsidR="00E93760" w:rsidRPr="00EE5363">
          <w:rPr>
            <w:rStyle w:val="Lienhypertexte"/>
            <w:noProof/>
          </w:rPr>
          <w:t>Exercice 1 :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_Toc512013541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4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42" w:history="1">
        <w:r w:rsidR="00E93760" w:rsidRPr="00EE5363">
          <w:rPr>
            <w:rStyle w:val="Lienhypertexte"/>
            <w:noProof/>
          </w:rPr>
          <w:t>Exercice 2 :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_Toc512013542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4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43" w:history="1">
        <w:r w:rsidR="00E93760" w:rsidRPr="00EE5363">
          <w:rPr>
            <w:rStyle w:val="Lienhypertexte"/>
            <w:noProof/>
          </w:rPr>
          <w:t>Exercice 3 :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_Toc512013543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4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44" w:history="1">
        <w:r w:rsidR="00E93760" w:rsidRPr="00EE5363">
          <w:rPr>
            <w:rStyle w:val="Lienhypertexte"/>
            <w:noProof/>
          </w:rPr>
          <w:t>Exercice 4 :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_Toc512013544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5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45" w:history="1">
        <w:r w:rsidR="00E93760" w:rsidRPr="00EE5363">
          <w:rPr>
            <w:rStyle w:val="Lienhypertexte"/>
            <w:noProof/>
          </w:rPr>
          <w:t>Série 4 : Les tableaux PHP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_Toc512013545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6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46" w:history="1">
        <w:r w:rsidR="00E93760" w:rsidRPr="00EE5363">
          <w:rPr>
            <w:rStyle w:val="Lienhypertexte"/>
            <w:noProof/>
          </w:rPr>
          <w:t>Exercice 1 :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_Toc512013546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6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47" w:history="1">
        <w:r w:rsidR="00E93760" w:rsidRPr="00EE5363">
          <w:rPr>
            <w:rStyle w:val="Lienhypertexte"/>
            <w:noProof/>
          </w:rPr>
          <w:t>Exercice 2 :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_Toc512013547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6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48" w:history="1">
        <w:r w:rsidR="00E93760" w:rsidRPr="00EE5363">
          <w:rPr>
            <w:rStyle w:val="Lienhypertexte"/>
            <w:noProof/>
          </w:rPr>
          <w:t>Exercice 3 :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_Toc512013548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7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49" w:history="1">
        <w:r w:rsidR="00E93760" w:rsidRPr="00EE5363">
          <w:rPr>
            <w:rStyle w:val="Lienhypertexte"/>
            <w:noProof/>
          </w:rPr>
          <w:t>Série 4 : Mise en place de Git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_Toc512013549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8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50" w:history="1">
        <w:r w:rsidR="00E93760" w:rsidRPr="00EE5363">
          <w:rPr>
            <w:rStyle w:val="Lienhypertexte"/>
            <w:noProof/>
          </w:rPr>
          <w:t>Série 5 : Formulaires et Session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_Toc512013550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9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51" w:history="1">
        <w:r w:rsidR="00E93760" w:rsidRPr="00EE5363">
          <w:rPr>
            <w:rStyle w:val="Lienhypertexte"/>
            <w:noProof/>
          </w:rPr>
          <w:t>Exercice 1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_Toc512013551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9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52" w:history="1">
        <w:r w:rsidR="00E93760" w:rsidRPr="00EE5363">
          <w:rPr>
            <w:rStyle w:val="Lienhypertexte"/>
            <w:noProof/>
          </w:rPr>
          <w:t>Exercice 2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_Toc512013552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10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53" w:history="1">
        <w:r w:rsidR="00E93760" w:rsidRPr="00EE5363">
          <w:rPr>
            <w:rStyle w:val="Lienhypertexte"/>
            <w:noProof/>
          </w:rPr>
          <w:t>Exercice 3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_Toc512013553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10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54" w:history="1">
        <w:r w:rsidR="00E93760" w:rsidRPr="00EE5363">
          <w:rPr>
            <w:rStyle w:val="Lienhypertexte"/>
            <w:noProof/>
          </w:rPr>
          <w:t>Exercice 4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_Toc512013554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10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55" w:history="1">
        <w:r w:rsidR="00E93760" w:rsidRPr="00EE5363">
          <w:rPr>
            <w:rStyle w:val="Lienhypertexte"/>
            <w:noProof/>
          </w:rPr>
          <w:t>Exercice 5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_Toc512013555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10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56" w:history="1">
        <w:r w:rsidR="00E93760" w:rsidRPr="00EE5363">
          <w:rPr>
            <w:rStyle w:val="Lienhypertexte"/>
            <w:noProof/>
          </w:rPr>
          <w:t>Série 6 : Les classes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_Toc512013556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11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57" w:history="1">
        <w:r w:rsidR="00E93760" w:rsidRPr="00EE5363">
          <w:rPr>
            <w:rStyle w:val="Lienhypertexte"/>
            <w:noProof/>
          </w:rPr>
          <w:t>Exercice 1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_Toc512013557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11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58" w:history="1">
        <w:r w:rsidR="00E93760" w:rsidRPr="00EE5363">
          <w:rPr>
            <w:rStyle w:val="Lienhypertexte"/>
            <w:noProof/>
          </w:rPr>
          <w:t>Exercice 2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_Toc512013558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12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59" w:history="1">
        <w:r w:rsidR="00E93760" w:rsidRPr="00EE5363">
          <w:rPr>
            <w:rStyle w:val="Lienhypertexte"/>
            <w:noProof/>
          </w:rPr>
          <w:t>Série 7 : Mise en place du MVC et connexion à la DB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_Toc512013559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13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60" w:history="1">
        <w:r w:rsidR="00E93760" w:rsidRPr="00EE5363">
          <w:rPr>
            <w:rStyle w:val="Lienhypertexte"/>
            <w:noProof/>
          </w:rPr>
          <w:t>Mise en place du MVC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_Toc512013560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13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2"/>
        <w:rPr>
          <w:rFonts w:asciiTheme="minorHAnsi" w:eastAsiaTheme="minorEastAsia" w:hAnsiTheme="minorHAnsi" w:cstheme="minorBidi"/>
          <w:noProof/>
          <w:color w:val="auto"/>
          <w:sz w:val="22"/>
          <w:szCs w:val="22"/>
          <w:lang w:eastAsia="fr-BE" w:bidi="ar-SA"/>
        </w:rPr>
      </w:pPr>
      <w:hyperlink w:anchor="_Toc512013561" w:history="1">
        <w:r w:rsidR="00E93760" w:rsidRPr="00EE5363">
          <w:rPr>
            <w:rStyle w:val="Lienhypertexte"/>
            <w:noProof/>
          </w:rPr>
          <w:t>Connexion à la DB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_Toc512013561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14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62" w:history="1">
        <w:r w:rsidR="00E93760" w:rsidRPr="00EE5363">
          <w:rPr>
            <w:rStyle w:val="Lienhypertexte"/>
            <w:noProof/>
          </w:rPr>
          <w:t>Série 8 : Mise en place de la structure pour afficher de l’information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_Toc512013562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15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63" w:history="1">
        <w:r w:rsidR="00E93760" w:rsidRPr="00EE5363">
          <w:rPr>
            <w:rStyle w:val="Lienhypertexte"/>
            <w:noProof/>
          </w:rPr>
          <w:t>Série 9 : Mise en place de l’accès DB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_Toc512013563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17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64" w:history="1">
        <w:r w:rsidR="00E93760" w:rsidRPr="00EE5363">
          <w:rPr>
            <w:rStyle w:val="Lienhypertexte"/>
            <w:noProof/>
          </w:rPr>
          <w:t>Série 10 : Recherches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_Toc512013564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18</w:t>
        </w:r>
        <w:r w:rsidR="00E93760">
          <w:rPr>
            <w:noProof/>
            <w:webHidden/>
          </w:rPr>
          <w:fldChar w:fldCharType="end"/>
        </w:r>
      </w:hyperlink>
    </w:p>
    <w:p w:rsidR="00E93760" w:rsidRDefault="007B7F6D">
      <w:pPr>
        <w:pStyle w:val="TM1"/>
        <w:rPr>
          <w:rFonts w:asciiTheme="minorHAnsi" w:eastAsiaTheme="minorEastAsia" w:hAnsiTheme="minorHAnsi" w:cstheme="minorBidi"/>
          <w:b w:val="0"/>
          <w:noProof/>
          <w:color w:val="auto"/>
          <w:sz w:val="22"/>
          <w:szCs w:val="22"/>
          <w:lang w:eastAsia="fr-BE" w:bidi="ar-SA"/>
        </w:rPr>
      </w:pPr>
      <w:hyperlink w:anchor="_Toc512013565" w:history="1">
        <w:r w:rsidR="00E93760" w:rsidRPr="00EE5363">
          <w:rPr>
            <w:rStyle w:val="Lienhypertexte"/>
            <w:i/>
            <w:iCs/>
            <w:noProof/>
          </w:rPr>
          <w:t>Récapitulatif HTML5</w:t>
        </w:r>
        <w:r w:rsidR="00E93760">
          <w:rPr>
            <w:noProof/>
            <w:webHidden/>
          </w:rPr>
          <w:tab/>
        </w:r>
        <w:r w:rsidR="00E93760">
          <w:rPr>
            <w:noProof/>
            <w:webHidden/>
          </w:rPr>
          <w:fldChar w:fldCharType="begin"/>
        </w:r>
        <w:r w:rsidR="00E93760">
          <w:rPr>
            <w:noProof/>
            <w:webHidden/>
          </w:rPr>
          <w:instrText xml:space="preserve"> PAGEREF _Toc512013565 \h </w:instrText>
        </w:r>
        <w:r w:rsidR="00E93760">
          <w:rPr>
            <w:noProof/>
            <w:webHidden/>
          </w:rPr>
        </w:r>
        <w:r w:rsidR="00E93760">
          <w:rPr>
            <w:noProof/>
            <w:webHidden/>
          </w:rPr>
          <w:fldChar w:fldCharType="separate"/>
        </w:r>
        <w:r w:rsidR="00E93760">
          <w:rPr>
            <w:noProof/>
            <w:webHidden/>
          </w:rPr>
          <w:t>20</w:t>
        </w:r>
        <w:r w:rsidR="00E93760">
          <w:rPr>
            <w:noProof/>
            <w:webHidden/>
          </w:rPr>
          <w:fldChar w:fldCharType="end"/>
        </w:r>
      </w:hyperlink>
    </w:p>
    <w:p w:rsidR="007D0B6B" w:rsidRDefault="007D0B6B">
      <w:r>
        <w:rPr>
          <w:b/>
          <w:bCs/>
          <w:lang w:val="fr-FR"/>
        </w:rPr>
        <w:fldChar w:fldCharType="end"/>
      </w:r>
    </w:p>
    <w:p w:rsidR="004830BE" w:rsidRDefault="007B7F6D">
      <w:pPr>
        <w:pStyle w:val="TM4"/>
        <w:tabs>
          <w:tab w:val="right" w:leader="dot" w:pos="8223"/>
        </w:tabs>
        <w:sectPr w:rsidR="004830BE">
          <w:type w:val="continuous"/>
          <w:pgSz w:w="11906" w:h="16838"/>
          <w:pgMar w:top="1417" w:right="1417" w:bottom="1976" w:left="1417" w:header="720" w:footer="1417" w:gutter="0"/>
          <w:cols w:space="720"/>
          <w:docGrid w:linePitch="360" w:charSpace="-6145"/>
        </w:sectPr>
      </w:pPr>
      <w:hyperlink w:anchor="__RefHeading__8493_1215868719" w:history="1"/>
    </w:p>
    <w:p w:rsidR="000F4E99" w:rsidRDefault="007D0B6B" w:rsidP="00B5125F">
      <w:pPr>
        <w:pStyle w:val="Titre1"/>
      </w:pPr>
      <w:bookmarkStart w:id="4" w:name="__RefHeading__8327_1215868719"/>
      <w:bookmarkEnd w:id="4"/>
      <w:r>
        <w:lastRenderedPageBreak/>
        <w:br w:type="page"/>
      </w:r>
      <w:bookmarkStart w:id="5" w:name="_Toc512013537"/>
      <w:r w:rsidR="000F4E99" w:rsidRPr="00B5125F">
        <w:lastRenderedPageBreak/>
        <w:t>Introduction</w:t>
      </w:r>
      <w:bookmarkEnd w:id="5"/>
    </w:p>
    <w:p w:rsidR="00661753" w:rsidRDefault="00661753" w:rsidP="00266B5D">
      <w:pPr>
        <w:pStyle w:val="Corpsdetexte"/>
      </w:pPr>
      <w:r>
        <w:t>En vue du développement de votre projet, vous allez avoir besoin de plusieurs outils :</w:t>
      </w:r>
    </w:p>
    <w:p w:rsidR="00661753" w:rsidRDefault="00661753" w:rsidP="00266B5D">
      <w:pPr>
        <w:pStyle w:val="Corpsdetexte"/>
      </w:pPr>
      <w:r>
        <w:t>-</w:t>
      </w:r>
      <w:proofErr w:type="spellStart"/>
      <w:r>
        <w:t>Wamp</w:t>
      </w:r>
      <w:proofErr w:type="spellEnd"/>
      <w:r>
        <w:t> : Le serveur WEB.</w:t>
      </w:r>
    </w:p>
    <w:p w:rsidR="00992BE5" w:rsidRDefault="00992BE5" w:rsidP="00266B5D">
      <w:pPr>
        <w:pStyle w:val="Corpsdetexte"/>
      </w:pPr>
      <w:r>
        <w:t>-GIT : Le gestionnaire de sources.</w:t>
      </w:r>
    </w:p>
    <w:p w:rsidR="00713249" w:rsidRDefault="00713249" w:rsidP="00266B5D">
      <w:pPr>
        <w:pStyle w:val="Corpsdetexte"/>
      </w:pPr>
    </w:p>
    <w:p w:rsidR="004B3972" w:rsidRDefault="004B3972" w:rsidP="00266B5D">
      <w:pPr>
        <w:pStyle w:val="Corpsdetexte"/>
      </w:pPr>
      <w:r>
        <w:t xml:space="preserve">Pour télécharger </w:t>
      </w:r>
      <w:proofErr w:type="spellStart"/>
      <w:r>
        <w:t>Wamp</w:t>
      </w:r>
      <w:proofErr w:type="spellEnd"/>
      <w:r>
        <w:t> :</w:t>
      </w:r>
    </w:p>
    <w:p w:rsidR="00713249" w:rsidRDefault="007B7F6D" w:rsidP="00266B5D">
      <w:pPr>
        <w:pStyle w:val="Corpsdetexte"/>
      </w:pPr>
      <w:hyperlink r:id="rId12" w:history="1">
        <w:r w:rsidR="00713249" w:rsidRPr="001E65C5">
          <w:rPr>
            <w:rStyle w:val="Lienhypertexte"/>
            <w:lang w:val="fr-BE"/>
          </w:rPr>
          <w:t>http://www.wampserver.com/</w:t>
        </w:r>
      </w:hyperlink>
    </w:p>
    <w:p w:rsidR="00713249" w:rsidRDefault="00713249" w:rsidP="00266B5D">
      <w:pPr>
        <w:pStyle w:val="Corpsdetexte"/>
      </w:pPr>
    </w:p>
    <w:p w:rsidR="00713249" w:rsidRDefault="00713249" w:rsidP="00266B5D">
      <w:pPr>
        <w:pStyle w:val="Corpsdetexte"/>
      </w:pPr>
      <w:r>
        <w:t xml:space="preserve">Créer un compte sur </w:t>
      </w:r>
      <w:proofErr w:type="spellStart"/>
      <w:r>
        <w:t>GitHUB</w:t>
      </w:r>
      <w:proofErr w:type="spellEnd"/>
      <w:r>
        <w:t> :</w:t>
      </w:r>
    </w:p>
    <w:p w:rsidR="00713249" w:rsidRDefault="007B7F6D" w:rsidP="00266B5D">
      <w:pPr>
        <w:pStyle w:val="Corpsdetexte"/>
      </w:pPr>
      <w:hyperlink r:id="rId13" w:history="1">
        <w:r w:rsidR="00713249" w:rsidRPr="001E65C5">
          <w:rPr>
            <w:rStyle w:val="Lienhypertexte"/>
            <w:lang w:val="fr-BE"/>
          </w:rPr>
          <w:t>https://github.com/</w:t>
        </w:r>
      </w:hyperlink>
    </w:p>
    <w:p w:rsidR="00713249" w:rsidRDefault="00713249" w:rsidP="00266B5D">
      <w:pPr>
        <w:pStyle w:val="Corpsdetexte"/>
      </w:pPr>
    </w:p>
    <w:p w:rsidR="004B3972" w:rsidRDefault="00135D01" w:rsidP="00266B5D">
      <w:pPr>
        <w:pStyle w:val="Corpsdetexte"/>
      </w:pPr>
      <w:r>
        <w:t>Tous les exercices doivent être créés dans la racine de votre site</w:t>
      </w:r>
      <w:r w:rsidR="004B3972">
        <w:t xml:space="preserve"> </w:t>
      </w:r>
    </w:p>
    <w:p w:rsidR="009B34E5" w:rsidRDefault="00266B5D" w:rsidP="00266B5D">
      <w:pPr>
        <w:pStyle w:val="Corpsdetexte"/>
      </w:pPr>
      <w:r>
        <w:t>Chaque série correspond à une page web. Il vous sera précisé à chaque fois le nom de la page Web ainsi que son répertoire (vous comprendrez par la suite l’importance de cette arborescence).</w:t>
      </w:r>
    </w:p>
    <w:p w:rsidR="00266B5D" w:rsidRDefault="00266B5D" w:rsidP="00266B5D">
      <w:pPr>
        <w:pStyle w:val="Corpsdetexte"/>
      </w:pPr>
      <w:r>
        <w:t xml:space="preserve">Exemple </w:t>
      </w:r>
      <w:r>
        <w:sym w:font="Wingdings" w:char="F0E8"/>
      </w:r>
      <w:r>
        <w:t xml:space="preserve"> Série 1doit correspondre à ceci :</w:t>
      </w:r>
    </w:p>
    <w:p w:rsidR="00266B5D" w:rsidRPr="00266B5D" w:rsidRDefault="00135D01" w:rsidP="00266B5D">
      <w:pPr>
        <w:pStyle w:val="Corpsdetexte"/>
        <w:jc w:val="both"/>
        <w:rPr>
          <w:b/>
          <w:i/>
          <w:u w:val="single"/>
        </w:rPr>
      </w:pPr>
      <w:r>
        <w:rPr>
          <w:b/>
          <w:i/>
          <w:u w:val="single"/>
        </w:rPr>
        <w:t>projetweb</w:t>
      </w:r>
      <w:r w:rsidR="00266B5D" w:rsidRPr="00266B5D">
        <w:rPr>
          <w:b/>
          <w:i/>
          <w:u w:val="single"/>
        </w:rPr>
        <w:t>2017/serie1</w:t>
      </w:r>
      <w:r>
        <w:rPr>
          <w:b/>
          <w:i/>
          <w:u w:val="single"/>
        </w:rPr>
        <w:t>/</w:t>
      </w:r>
      <w:proofErr w:type="spellStart"/>
      <w:r>
        <w:rPr>
          <w:b/>
          <w:i/>
          <w:u w:val="single"/>
        </w:rPr>
        <w:t>index</w:t>
      </w:r>
      <w:r w:rsidR="00266B5D" w:rsidRPr="00266B5D">
        <w:rPr>
          <w:b/>
          <w:i/>
          <w:u w:val="single"/>
        </w:rPr>
        <w:t>.</w:t>
      </w:r>
      <w:r>
        <w:rPr>
          <w:b/>
          <w:i/>
          <w:u w:val="single"/>
        </w:rPr>
        <w:t>php</w:t>
      </w:r>
      <w:proofErr w:type="spellEnd"/>
    </w:p>
    <w:p w:rsidR="00266B5D" w:rsidRDefault="00266B5D" w:rsidP="00266B5D">
      <w:pPr>
        <w:pStyle w:val="Corpsdetexte"/>
      </w:pPr>
    </w:p>
    <w:p w:rsidR="00661753" w:rsidRDefault="009B34E5" w:rsidP="00661753">
      <w:pPr>
        <w:pStyle w:val="Corpsdetexte"/>
      </w:pPr>
      <w:r>
        <w:t xml:space="preserve">NB : </w:t>
      </w:r>
      <w:r w:rsidR="00FF0FC1">
        <w:t>Etc. Il vous est obligatoire que vos travaux soient synchronisés</w:t>
      </w:r>
      <w:r w:rsidR="00292281">
        <w:t xml:space="preserve"> avec le Cloud</w:t>
      </w:r>
      <w:r w:rsidR="00FF0FC1">
        <w:t xml:space="preserve"> </w:t>
      </w:r>
      <w:r w:rsidR="00FC41EF">
        <w:t xml:space="preserve">(Git) </w:t>
      </w:r>
      <w:r w:rsidR="00FF0FC1">
        <w:t xml:space="preserve">de manière à ne </w:t>
      </w:r>
      <w:r w:rsidR="00FF0FC1" w:rsidRPr="00FF0FC1">
        <w:rPr>
          <w:b/>
          <w:u w:val="single"/>
        </w:rPr>
        <w:t>JAMAIS</w:t>
      </w:r>
      <w:r w:rsidR="00FF0FC1">
        <w:t xml:space="preserve"> rien perdre !</w:t>
      </w:r>
    </w:p>
    <w:p w:rsidR="009D5796" w:rsidRDefault="00585C09" w:rsidP="007479CB">
      <w:pPr>
        <w:jc w:val="both"/>
      </w:pPr>
      <w:r>
        <w:t xml:space="preserve">   </w:t>
      </w:r>
    </w:p>
    <w:p w:rsidR="009D5796" w:rsidRDefault="009D5796">
      <w:pPr>
        <w:widowControl/>
        <w:suppressAutoHyphens w:val="0"/>
        <w:overflowPunct/>
      </w:pPr>
      <w:r>
        <w:br w:type="page"/>
      </w:r>
    </w:p>
    <w:p w:rsidR="009D5796" w:rsidRDefault="009D5796" w:rsidP="009D5796">
      <w:pPr>
        <w:pStyle w:val="Titre1"/>
      </w:pPr>
      <w:bookmarkStart w:id="6" w:name="_Toc512013538"/>
      <w:proofErr w:type="spellStart"/>
      <w:r>
        <w:lastRenderedPageBreak/>
        <w:t>Serie</w:t>
      </w:r>
      <w:proofErr w:type="spellEnd"/>
      <w:r>
        <w:t xml:space="preserve"> 1 : Hello World</w:t>
      </w:r>
      <w:bookmarkEnd w:id="6"/>
    </w:p>
    <w:p w:rsidR="009D5796" w:rsidRDefault="009D5796" w:rsidP="009D5796">
      <w:pPr>
        <w:pStyle w:val="Corpsdetexte"/>
      </w:pPr>
      <w:r>
        <w:t>1</w:t>
      </w:r>
      <w:r w:rsidR="00E01463">
        <w:t xml:space="preserve"> </w:t>
      </w:r>
      <w:r>
        <w:t xml:space="preserve">A la découverte de PHP, effectuez un </w:t>
      </w:r>
      <w:proofErr w:type="spellStart"/>
      <w:r>
        <w:t>echo</w:t>
      </w:r>
      <w:proofErr w:type="spellEnd"/>
      <w:r>
        <w:t xml:space="preserve"> de hello World</w:t>
      </w:r>
    </w:p>
    <w:p w:rsidR="009D5796" w:rsidRDefault="009D5796" w:rsidP="009D5796">
      <w:pPr>
        <w:pStyle w:val="Corpsdetexte"/>
      </w:pPr>
      <w:r>
        <w:t xml:space="preserve">2 Créez une seconde page et utilisez la fonction </w:t>
      </w:r>
      <w:proofErr w:type="spellStart"/>
      <w:r>
        <w:t>require</w:t>
      </w:r>
      <w:proofErr w:type="spellEnd"/>
    </w:p>
    <w:p w:rsidR="009D5796" w:rsidRDefault="009D5796" w:rsidP="009D5796">
      <w:pPr>
        <w:pStyle w:val="Titre1"/>
      </w:pPr>
      <w:bookmarkStart w:id="7" w:name="_Toc512013539"/>
      <w:proofErr w:type="spellStart"/>
      <w:r>
        <w:t>Serie</w:t>
      </w:r>
      <w:proofErr w:type="spellEnd"/>
      <w:r>
        <w:t xml:space="preserve"> 2 : Découpe de l’examen</w:t>
      </w:r>
      <w:bookmarkEnd w:id="7"/>
    </w:p>
    <w:p w:rsidR="009D5796" w:rsidRDefault="009D5796" w:rsidP="009D5796">
      <w:pPr>
        <w:pStyle w:val="Corpsdetexte"/>
      </w:pPr>
      <w:r>
        <w:t>Reprenez l’examen d’HTML et effectuez une découpe selon le MVC.</w:t>
      </w:r>
    </w:p>
    <w:p w:rsidR="00FA28A4" w:rsidRDefault="00FA28A4" w:rsidP="009D5796">
      <w:pPr>
        <w:pStyle w:val="Corpsdetexte"/>
      </w:pPr>
    </w:p>
    <w:p w:rsidR="00FA28A4" w:rsidRDefault="00FA28A4" w:rsidP="009D5796">
      <w:pPr>
        <w:pStyle w:val="Corpsdetexte"/>
      </w:pPr>
      <w:r>
        <w:t>Rendez dynamique le TITLE de votre page en utilisant des variables. Chaque page doit avoir un TITLE différent.</w:t>
      </w:r>
    </w:p>
    <w:p w:rsidR="00D66B26" w:rsidRDefault="00176817" w:rsidP="00D66B26">
      <w:pPr>
        <w:pStyle w:val="Titre1"/>
      </w:pPr>
      <w:bookmarkStart w:id="8" w:name="_Toc512013540"/>
      <w:proofErr w:type="spellStart"/>
      <w:r>
        <w:t>Serie</w:t>
      </w:r>
      <w:proofErr w:type="spellEnd"/>
      <w:r>
        <w:t xml:space="preserve"> 3 :</w:t>
      </w:r>
      <w:r w:rsidR="00D66B26">
        <w:t xml:space="preserve"> Les boucles</w:t>
      </w:r>
      <w:bookmarkEnd w:id="8"/>
    </w:p>
    <w:p w:rsidR="003D22C9" w:rsidRDefault="003D22C9" w:rsidP="006A1EA1">
      <w:pPr>
        <w:pStyle w:val="Corpsdetexte"/>
        <w:numPr>
          <w:ilvl w:val="0"/>
          <w:numId w:val="42"/>
        </w:numPr>
      </w:pPr>
      <w:r>
        <w:t>Dupliquez votre répertoire série 2</w:t>
      </w:r>
      <w:r w:rsidR="00824AC1">
        <w:t xml:space="preserve"> vers </w:t>
      </w:r>
      <w:r w:rsidR="00E241EF">
        <w:t>série</w:t>
      </w:r>
      <w:r w:rsidR="00824AC1">
        <w:t xml:space="preserve"> 3 ;</w:t>
      </w:r>
    </w:p>
    <w:p w:rsidR="003D22C9" w:rsidRDefault="003D22C9" w:rsidP="006A1EA1">
      <w:pPr>
        <w:pStyle w:val="Corpsdetexte"/>
        <w:numPr>
          <w:ilvl w:val="0"/>
          <w:numId w:val="42"/>
        </w:numPr>
      </w:pPr>
      <w:r>
        <w:t>Ajoutez une page3.php et ajoutez c</w:t>
      </w:r>
      <w:r w:rsidR="00824AC1">
        <w:t>ette nouvelle page dans le menu ;</w:t>
      </w:r>
    </w:p>
    <w:p w:rsidR="003D22C9" w:rsidRPr="003D22C9" w:rsidRDefault="00C208DB" w:rsidP="006A1EA1">
      <w:pPr>
        <w:pStyle w:val="Corpsdetexte"/>
        <w:numPr>
          <w:ilvl w:val="0"/>
          <w:numId w:val="42"/>
        </w:numPr>
      </w:pPr>
      <w:r>
        <w:t>Cette nouvelle page va pouvoir accueillir le résultat des exercices suivants</w:t>
      </w:r>
      <w:r w:rsidR="00C63DEE">
        <w:t>.</w:t>
      </w:r>
    </w:p>
    <w:p w:rsidR="00D66B26" w:rsidRDefault="00D66B26" w:rsidP="00D66B26">
      <w:pPr>
        <w:pStyle w:val="Titre2"/>
      </w:pPr>
      <w:bookmarkStart w:id="9" w:name="_Toc512013541"/>
      <w:r>
        <w:t>Exercice 1 :</w:t>
      </w:r>
      <w:bookmarkEnd w:id="9"/>
    </w:p>
    <w:p w:rsidR="00D66B26" w:rsidRDefault="00D66B26" w:rsidP="00D66B26">
      <w:r>
        <w:t>Ecrire une boucle qui permet d’afficher dix phrases :</w:t>
      </w:r>
    </w:p>
    <w:p w:rsidR="00D66B26" w:rsidRDefault="00D66B26" w:rsidP="00D66B26">
      <w:pPr>
        <w:jc w:val="center"/>
      </w:pPr>
      <w:r>
        <w:rPr>
          <w:noProof/>
          <w:lang w:eastAsia="fr-BE" w:bidi="ar-SA"/>
        </w:rPr>
        <w:drawing>
          <wp:inline distT="0" distB="0" distL="0" distR="0" wp14:anchorId="7BF6772F" wp14:editId="3947453A">
            <wp:extent cx="1381125" cy="1543050"/>
            <wp:effectExtent l="0" t="0" r="9525" b="0"/>
            <wp:docPr id="10" name="Image 10" descr="Une boucle qui compte les lig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2809876" descr="Une boucle qui compte les lig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0000"/>
                    <a:stretch/>
                  </pic:blipFill>
                  <pic:spPr bwMode="auto">
                    <a:xfrm>
                      <a:off x="0" y="0"/>
                      <a:ext cx="138112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0" w:name="_Toc512013542"/>
      <w:r>
        <w:t>Exercice 2 :</w:t>
      </w:r>
      <w:bookmarkEnd w:id="10"/>
    </w:p>
    <w:p w:rsidR="00D66B26" w:rsidRDefault="00D66B26" w:rsidP="00D66B26">
      <w:r>
        <w:t>Ecrire une boucle qui crée la liste à puce suivante :</w:t>
      </w:r>
    </w:p>
    <w:p w:rsidR="00D66B26" w:rsidRDefault="00D66B26" w:rsidP="00D66B26">
      <w:pPr>
        <w:jc w:val="center"/>
      </w:pPr>
      <w:r>
        <w:rPr>
          <w:noProof/>
          <w:lang w:eastAsia="fr-BE" w:bidi="ar-SA"/>
        </w:rPr>
        <w:drawing>
          <wp:inline distT="0" distB="0" distL="0" distR="0" wp14:anchorId="7E37A559" wp14:editId="37CF3B06">
            <wp:extent cx="1392194" cy="14859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2831" cy="14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1" w:name="_Toc512013543"/>
      <w:r>
        <w:t>Exercice 3 :</w:t>
      </w:r>
      <w:bookmarkEnd w:id="11"/>
    </w:p>
    <w:p w:rsidR="00D66B26" w:rsidRDefault="00D66B26" w:rsidP="00D66B26">
      <w:r>
        <w:t>Ecrire une boucle qui génère le tableau dynamique suivant</w:t>
      </w:r>
      <w:r w:rsidR="00B24D83">
        <w:t xml:space="preserve"> (pas forcément avec le même look)</w:t>
      </w:r>
    </w:p>
    <w:p w:rsidR="00D66B26" w:rsidRDefault="00D66B26" w:rsidP="00D66B26">
      <w:pPr>
        <w:jc w:val="center"/>
      </w:pPr>
      <w:r>
        <w:rPr>
          <w:noProof/>
          <w:lang w:eastAsia="fr-BE" w:bidi="ar-SA"/>
        </w:rPr>
        <w:lastRenderedPageBreak/>
        <w:drawing>
          <wp:inline distT="0" distB="0" distL="0" distR="0" wp14:anchorId="24181A0A" wp14:editId="4BABC8B3">
            <wp:extent cx="1333500" cy="2187976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2187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B26" w:rsidRDefault="00D66B26" w:rsidP="00D66B26">
      <w:pPr>
        <w:pStyle w:val="Titre2"/>
      </w:pPr>
      <w:bookmarkStart w:id="12" w:name="_Toc512013544"/>
      <w:r>
        <w:t>Exercice 4 :</w:t>
      </w:r>
      <w:bookmarkEnd w:id="12"/>
    </w:p>
    <w:p w:rsidR="00D66B26" w:rsidRDefault="00D66B26" w:rsidP="00D66B26">
      <w:r>
        <w:t>Ecrire le tableau dynamique suivant :</w:t>
      </w:r>
    </w:p>
    <w:p w:rsidR="00D66B26" w:rsidRDefault="00D66B26" w:rsidP="00D66B26">
      <w:r>
        <w:t>-Les lignes paires doivent apparaitre en rouge, les autres en bleu.</w:t>
      </w:r>
    </w:p>
    <w:p w:rsidR="00D66B26" w:rsidRPr="00B35EAC" w:rsidRDefault="00D66B26" w:rsidP="00D66B26">
      <w:pPr>
        <w:jc w:val="center"/>
      </w:pPr>
      <w:r>
        <w:rPr>
          <w:noProof/>
          <w:lang w:eastAsia="fr-BE" w:bidi="ar-SA"/>
        </w:rPr>
        <w:drawing>
          <wp:inline distT="0" distB="0" distL="0" distR="0" wp14:anchorId="183F576B" wp14:editId="510955EC">
            <wp:extent cx="1981200" cy="3228975"/>
            <wp:effectExtent l="0" t="0" r="0" b="952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C18" w:rsidRDefault="00DB6C18">
      <w:pPr>
        <w:widowControl/>
        <w:suppressAutoHyphens w:val="0"/>
        <w:overflowPunct/>
      </w:pPr>
      <w:r>
        <w:br w:type="page"/>
      </w:r>
    </w:p>
    <w:p w:rsidR="00D66B26" w:rsidRDefault="00DB6C18" w:rsidP="00DB6C18">
      <w:pPr>
        <w:pStyle w:val="Titre1"/>
      </w:pPr>
      <w:bookmarkStart w:id="13" w:name="_Toc512013545"/>
      <w:r>
        <w:lastRenderedPageBreak/>
        <w:t>Série 4 : Les tableaux PHP</w:t>
      </w:r>
      <w:bookmarkEnd w:id="13"/>
    </w:p>
    <w:p w:rsidR="00DB6C18" w:rsidRDefault="00DF1645" w:rsidP="00DB6C18">
      <w:pPr>
        <w:pStyle w:val="Corpsdetexte"/>
      </w:pPr>
      <w:r>
        <w:t>Dupliquez la série 3.</w:t>
      </w:r>
    </w:p>
    <w:p w:rsidR="00DF1645" w:rsidRDefault="00DF1645" w:rsidP="00DB6C18">
      <w:pPr>
        <w:pStyle w:val="Corpsdetexte"/>
      </w:pPr>
      <w:r>
        <w:t>Ajoutez un nouveau point de menu « Tableaux »</w:t>
      </w:r>
    </w:p>
    <w:p w:rsidR="00DF1645" w:rsidRDefault="00DF1645" w:rsidP="00DB6C18">
      <w:pPr>
        <w:pStyle w:val="Corpsdetexte"/>
      </w:pPr>
      <w:r>
        <w:t>C’est dans cette nouvelle page que vous allez effectuer les exercices.</w:t>
      </w:r>
    </w:p>
    <w:p w:rsidR="00541AB6" w:rsidRDefault="00541AB6" w:rsidP="00013915">
      <w:pPr>
        <w:pStyle w:val="Titre2"/>
      </w:pPr>
      <w:bookmarkStart w:id="14" w:name="_Toc512013546"/>
      <w:r>
        <w:t>Exercice 1 :</w:t>
      </w:r>
      <w:bookmarkEnd w:id="14"/>
    </w:p>
    <w:p w:rsidR="000E5601" w:rsidRDefault="00541AB6" w:rsidP="00DB6C18">
      <w:pPr>
        <w:pStyle w:val="Corpsdetexte"/>
      </w:pPr>
      <w:r>
        <w:t>Créez un tableau</w:t>
      </w:r>
      <w:r w:rsidR="00013915">
        <w:t xml:space="preserve"> indicé</w:t>
      </w:r>
      <w:r>
        <w:t xml:space="preserve"> 1 dimension PHP reprenant les jours de la semaine et affichez le dans un tableau HTML.</w:t>
      </w:r>
    </w:p>
    <w:tbl>
      <w:tblPr>
        <w:tblStyle w:val="Grilleclaire"/>
        <w:tblW w:w="0" w:type="auto"/>
        <w:tblLook w:val="04A0" w:firstRow="1" w:lastRow="0" w:firstColumn="1" w:lastColumn="0" w:noHBand="0" w:noVBand="1"/>
      </w:tblPr>
      <w:tblGrid>
        <w:gridCol w:w="9212"/>
      </w:tblGrid>
      <w:tr w:rsidR="00395F26" w:rsidTr="00395F2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395F26" w:rsidRDefault="00395F26" w:rsidP="00395F26">
            <w:pPr>
              <w:pStyle w:val="Corpsdetexte"/>
              <w:jc w:val="center"/>
            </w:pPr>
            <w:r>
              <w:t>Jour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Lundi</w:t>
            </w:r>
          </w:p>
        </w:tc>
      </w:tr>
      <w:tr w:rsidR="000E5601" w:rsidTr="00395F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Mardi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Mercredi</w:t>
            </w:r>
          </w:p>
        </w:tc>
      </w:tr>
      <w:tr w:rsidR="000E5601" w:rsidTr="00395F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Jeudi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Vendredi</w:t>
            </w:r>
          </w:p>
        </w:tc>
      </w:tr>
      <w:tr w:rsidR="000E5601" w:rsidTr="00395F26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Samedi</w:t>
            </w:r>
          </w:p>
        </w:tc>
      </w:tr>
      <w:tr w:rsidR="000E5601" w:rsidTr="00395F2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12" w:type="dxa"/>
          </w:tcPr>
          <w:p w:rsidR="000E5601" w:rsidRDefault="000E5601" w:rsidP="00DB6C18">
            <w:pPr>
              <w:pStyle w:val="Corpsdetexte"/>
            </w:pPr>
            <w:r>
              <w:t>Dimanche</w:t>
            </w:r>
          </w:p>
        </w:tc>
      </w:tr>
    </w:tbl>
    <w:p w:rsidR="00DF1645" w:rsidRDefault="00DF1645" w:rsidP="00DB6C18">
      <w:pPr>
        <w:pStyle w:val="Corpsdetexte"/>
      </w:pPr>
    </w:p>
    <w:p w:rsidR="00013915" w:rsidRDefault="00013915" w:rsidP="00013915">
      <w:pPr>
        <w:pStyle w:val="Titre2"/>
      </w:pPr>
      <w:bookmarkStart w:id="15" w:name="_Toc512013547"/>
      <w:r>
        <w:t>Exercice 2 :</w:t>
      </w:r>
      <w:bookmarkEnd w:id="15"/>
    </w:p>
    <w:p w:rsidR="00977328" w:rsidRDefault="00977328" w:rsidP="00977328">
      <w:pPr>
        <w:pStyle w:val="Corpsdetexte"/>
      </w:pPr>
      <w:r>
        <w:t>Créez un tableau associatif</w:t>
      </w:r>
      <w:r w:rsidR="00741732">
        <w:t xml:space="preserve"> pour chaque jour de la semaine.</w:t>
      </w:r>
    </w:p>
    <w:p w:rsidR="00741732" w:rsidRDefault="00741732" w:rsidP="00977328">
      <w:pPr>
        <w:pStyle w:val="Corpsdetexte"/>
      </w:pPr>
      <w:r>
        <w:sym w:font="Wingdings" w:char="F0E8"/>
      </w:r>
      <w:r>
        <w:t>Dans les éléments ‘lundi’ jusque ‘vendredi’, je dois retrouver la valeur école, pour samedi et dimanche on retrouvera ‘maison’.</w:t>
      </w:r>
    </w:p>
    <w:p w:rsidR="001C2298" w:rsidRDefault="001C2298" w:rsidP="00977328">
      <w:pPr>
        <w:pStyle w:val="Corpsdetexte"/>
      </w:pPr>
      <w:r>
        <w:t>Le résultat doit être affiché dans la page :</w:t>
      </w:r>
    </w:p>
    <w:tbl>
      <w:tblPr>
        <w:tblStyle w:val="Grilleclaire"/>
        <w:tblW w:w="0" w:type="auto"/>
        <w:tblLook w:val="04A0" w:firstRow="1" w:lastRow="0" w:firstColumn="1" w:lastColumn="0" w:noHBand="0" w:noVBand="1"/>
      </w:tblPr>
      <w:tblGrid>
        <w:gridCol w:w="4606"/>
        <w:gridCol w:w="4606"/>
      </w:tblGrid>
      <w:tr w:rsidR="001C2298" w:rsidTr="001C22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1C2298" w:rsidRDefault="001C2298" w:rsidP="001C2298">
            <w:pPr>
              <w:pStyle w:val="Corpsdetexte"/>
              <w:jc w:val="center"/>
            </w:pPr>
            <w:r>
              <w:t>Jour</w:t>
            </w:r>
          </w:p>
        </w:tc>
        <w:tc>
          <w:tcPr>
            <w:tcW w:w="4606" w:type="dxa"/>
          </w:tcPr>
          <w:p w:rsidR="001C2298" w:rsidRDefault="001C2298" w:rsidP="001C2298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 que je fais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D56854" w:rsidP="00977328">
            <w:pPr>
              <w:pStyle w:val="Corpsdetexte"/>
            </w:pPr>
            <w:r>
              <w:t>Lundi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Mardi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Mercredi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Jeudi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Vendredi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D56854" w:rsidTr="001C229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Samedi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Maison</w:t>
            </w:r>
          </w:p>
        </w:tc>
      </w:tr>
      <w:tr w:rsidR="00D56854" w:rsidTr="001C22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06" w:type="dxa"/>
          </w:tcPr>
          <w:p w:rsidR="00D56854" w:rsidRDefault="001C2298" w:rsidP="00977328">
            <w:pPr>
              <w:pStyle w:val="Corpsdetexte"/>
            </w:pPr>
            <w:r>
              <w:t>Dimanche</w:t>
            </w:r>
          </w:p>
        </w:tc>
        <w:tc>
          <w:tcPr>
            <w:tcW w:w="4606" w:type="dxa"/>
          </w:tcPr>
          <w:p w:rsidR="00D56854" w:rsidRDefault="00D56854" w:rsidP="00977328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Maison</w:t>
            </w:r>
          </w:p>
        </w:tc>
      </w:tr>
    </w:tbl>
    <w:p w:rsidR="00AA1AEB" w:rsidRDefault="008E0DF2" w:rsidP="00977328">
      <w:pPr>
        <w:pStyle w:val="Corpsdetexte"/>
      </w:pPr>
      <w:r>
        <w:t>Le contenu de la colonne « Jour » est l’association, Ecole est la valeur stockée dans la zone.</w:t>
      </w:r>
    </w:p>
    <w:p w:rsidR="00AA1AEB" w:rsidRDefault="00AA1AEB">
      <w:pPr>
        <w:widowControl/>
        <w:suppressAutoHyphens w:val="0"/>
        <w:overflowPunct/>
      </w:pPr>
      <w:r>
        <w:br w:type="page"/>
      </w:r>
    </w:p>
    <w:p w:rsidR="00D56854" w:rsidRDefault="00AA1AEB" w:rsidP="00AA1AEB">
      <w:pPr>
        <w:pStyle w:val="Titre2"/>
      </w:pPr>
      <w:bookmarkStart w:id="16" w:name="_Toc512013548"/>
      <w:r>
        <w:lastRenderedPageBreak/>
        <w:t>Exercice 3 :</w:t>
      </w:r>
      <w:bookmarkEnd w:id="16"/>
    </w:p>
    <w:p w:rsidR="00AA1AEB" w:rsidRPr="00AA1AEB" w:rsidRDefault="00AA1AEB" w:rsidP="00AA1AEB">
      <w:pPr>
        <w:pStyle w:val="Corpsdetexte"/>
      </w:pPr>
      <w:r>
        <w:t>Créez un tableau indicé de 52 éléments (= 52 semaines), dans chaque élément, on retrouvera tous les jours de la semaine comme à l’exercice précédent.</w:t>
      </w:r>
    </w:p>
    <w:p w:rsidR="00013915" w:rsidRPr="00013915" w:rsidRDefault="00013915" w:rsidP="00013915">
      <w:pPr>
        <w:pStyle w:val="Corpsdetexte"/>
      </w:pPr>
    </w:p>
    <w:tbl>
      <w:tblPr>
        <w:tblStyle w:val="Grilleclaire"/>
        <w:tblW w:w="0" w:type="auto"/>
        <w:tblLook w:val="04A0" w:firstRow="1" w:lastRow="0" w:firstColumn="1" w:lastColumn="0" w:noHBand="0" w:noVBand="1"/>
      </w:tblPr>
      <w:tblGrid>
        <w:gridCol w:w="2873"/>
        <w:gridCol w:w="3260"/>
        <w:gridCol w:w="3155"/>
      </w:tblGrid>
      <w:tr w:rsidR="003227B8" w:rsidTr="003227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</w:tcPr>
          <w:p w:rsidR="003227B8" w:rsidRDefault="003227B8" w:rsidP="00A41D10">
            <w:pPr>
              <w:pStyle w:val="Corpsdetexte"/>
              <w:jc w:val="center"/>
            </w:pPr>
            <w:r>
              <w:t>Semaine</w:t>
            </w: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Jour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Ce que je fais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 w:val="restart"/>
          </w:tcPr>
          <w:p w:rsidR="003227B8" w:rsidRDefault="003227B8" w:rsidP="00A41D10">
            <w:pPr>
              <w:pStyle w:val="Corpsdetexte"/>
            </w:pPr>
            <w:r>
              <w:t>1</w:t>
            </w: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Lundi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Mardi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Mercredi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Jeudi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Vendredi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3227B8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Samedi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Maison</w:t>
            </w:r>
          </w:p>
        </w:tc>
      </w:tr>
      <w:tr w:rsidR="003227B8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3227B8" w:rsidRDefault="003227B8" w:rsidP="00A41D10">
            <w:pPr>
              <w:pStyle w:val="Corpsdetexte"/>
            </w:pPr>
          </w:p>
        </w:tc>
        <w:tc>
          <w:tcPr>
            <w:tcW w:w="3260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Dimanche</w:t>
            </w:r>
          </w:p>
        </w:tc>
        <w:tc>
          <w:tcPr>
            <w:tcW w:w="3155" w:type="dxa"/>
          </w:tcPr>
          <w:p w:rsidR="003227B8" w:rsidRDefault="003227B8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Maison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 w:val="restart"/>
          </w:tcPr>
          <w:p w:rsidR="00264F46" w:rsidRDefault="00264F46" w:rsidP="00A41D10">
            <w:pPr>
              <w:pStyle w:val="Corpsdetexte"/>
            </w:pPr>
            <w:r>
              <w:t>2</w:t>
            </w: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Lundi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Mardi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Mercredi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Jeudi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Vendredi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Ecole</w:t>
            </w:r>
          </w:p>
        </w:tc>
      </w:tr>
      <w:tr w:rsidR="00264F46" w:rsidTr="003227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Samedi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Maison</w:t>
            </w:r>
          </w:p>
        </w:tc>
      </w:tr>
      <w:tr w:rsidR="00264F46" w:rsidTr="003227B8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73" w:type="dxa"/>
            <w:vMerge/>
          </w:tcPr>
          <w:p w:rsidR="00264F46" w:rsidRDefault="00264F46" w:rsidP="00A41D10">
            <w:pPr>
              <w:pStyle w:val="Corpsdetexte"/>
            </w:pPr>
          </w:p>
        </w:tc>
        <w:tc>
          <w:tcPr>
            <w:tcW w:w="3260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Dimanche</w:t>
            </w:r>
          </w:p>
        </w:tc>
        <w:tc>
          <w:tcPr>
            <w:tcW w:w="3155" w:type="dxa"/>
          </w:tcPr>
          <w:p w:rsidR="00264F46" w:rsidRDefault="00264F46" w:rsidP="00A41D10">
            <w:pPr>
              <w:pStyle w:val="Corpsdetexte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  <w:r>
              <w:t>Maison</w:t>
            </w:r>
          </w:p>
        </w:tc>
      </w:tr>
    </w:tbl>
    <w:p w:rsidR="00541AB6" w:rsidRPr="00DB6C18" w:rsidRDefault="00541AB6" w:rsidP="00DB6C18">
      <w:pPr>
        <w:pStyle w:val="Corpsdetexte"/>
      </w:pPr>
    </w:p>
    <w:p w:rsidR="009D5796" w:rsidRPr="009D5796" w:rsidRDefault="009D5796" w:rsidP="009D5796">
      <w:pPr>
        <w:pStyle w:val="Corpsdetexte"/>
      </w:pPr>
    </w:p>
    <w:p w:rsidR="007479CB" w:rsidRDefault="007479CB" w:rsidP="007479CB">
      <w:pPr>
        <w:jc w:val="both"/>
      </w:pPr>
    </w:p>
    <w:p w:rsidR="00EC3773" w:rsidRDefault="00EC3773">
      <w:pPr>
        <w:widowControl/>
        <w:suppressAutoHyphens w:val="0"/>
        <w:overflowPunct/>
      </w:pPr>
      <w:r>
        <w:br w:type="page"/>
      </w:r>
    </w:p>
    <w:p w:rsidR="00EC3773" w:rsidRDefault="00EC3773" w:rsidP="00EC3773">
      <w:pPr>
        <w:pStyle w:val="Titre1"/>
      </w:pPr>
      <w:bookmarkStart w:id="17" w:name="_Toc512013549"/>
      <w:r>
        <w:lastRenderedPageBreak/>
        <w:t xml:space="preserve">Série </w:t>
      </w:r>
      <w:r w:rsidR="00D274AD">
        <w:t>4</w:t>
      </w:r>
      <w:r>
        <w:t> : Mise en place de Git</w:t>
      </w:r>
      <w:bookmarkEnd w:id="17"/>
    </w:p>
    <w:p w:rsidR="00EC3773" w:rsidRDefault="00D274AD" w:rsidP="00EC3773">
      <w:pPr>
        <w:pStyle w:val="Corpsdetexte"/>
      </w:pPr>
      <w:r>
        <w:t xml:space="preserve">Pour la mise en place de la suite du cours, nous allons utiliser le gestionnaire de codes sources </w:t>
      </w:r>
      <w:proofErr w:type="spellStart"/>
      <w:r>
        <w:t>GitHub</w:t>
      </w:r>
      <w:proofErr w:type="spellEnd"/>
      <w:r>
        <w:t>.</w:t>
      </w:r>
    </w:p>
    <w:p w:rsidR="00D274AD" w:rsidRDefault="00D274AD" w:rsidP="00EC3773">
      <w:pPr>
        <w:pStyle w:val="Corpsdetexte"/>
      </w:pPr>
    </w:p>
    <w:p w:rsidR="00D274AD" w:rsidRDefault="00D274AD" w:rsidP="00EC3773">
      <w:pPr>
        <w:pStyle w:val="Corpsdetexte"/>
      </w:pPr>
      <w:r>
        <w:t xml:space="preserve">Pour cela, nous avons besoin de créer un compte sur la plateforme : </w:t>
      </w:r>
    </w:p>
    <w:p w:rsidR="00D274AD" w:rsidRDefault="00D274AD" w:rsidP="00EC3773">
      <w:pPr>
        <w:pStyle w:val="Corpsdetexte"/>
      </w:pPr>
      <w:r>
        <w:sym w:font="Wingdings" w:char="F0E8"/>
      </w:r>
      <w:r>
        <w:t xml:space="preserve"> </w:t>
      </w:r>
      <w:hyperlink r:id="rId18" w:history="1">
        <w:r w:rsidRPr="0081518E">
          <w:rPr>
            <w:rStyle w:val="Lienhypertexte"/>
            <w:lang w:val="fr-BE"/>
          </w:rPr>
          <w:t>www.github.com</w:t>
        </w:r>
      </w:hyperlink>
      <w:r>
        <w:t xml:space="preserve"> </w:t>
      </w:r>
    </w:p>
    <w:p w:rsidR="00D274AD" w:rsidRDefault="00D274AD" w:rsidP="00EC3773">
      <w:pPr>
        <w:pStyle w:val="Corpsdetexte"/>
      </w:pPr>
    </w:p>
    <w:p w:rsidR="00D274AD" w:rsidRDefault="00D274AD" w:rsidP="00EC3773">
      <w:pPr>
        <w:pStyle w:val="Corpsdetexte"/>
      </w:pPr>
      <w:r>
        <w:t xml:space="preserve">Nous aurons aussi besoin d’un logiciel jouant le rôle de client </w:t>
      </w:r>
      <w:proofErr w:type="spellStart"/>
      <w:r>
        <w:t>GitHub</w:t>
      </w:r>
      <w:proofErr w:type="spellEnd"/>
      <w:r>
        <w:t xml:space="preserve"> de manière à gérer les interactions :</w:t>
      </w:r>
    </w:p>
    <w:p w:rsidR="00D274AD" w:rsidRDefault="00D274AD" w:rsidP="00EC3773">
      <w:pPr>
        <w:pStyle w:val="Corpsdetexte"/>
      </w:pPr>
      <w:r>
        <w:sym w:font="Wingdings" w:char="F0E8"/>
      </w:r>
      <w:r w:rsidR="006D70E9">
        <w:t xml:space="preserve"> </w:t>
      </w:r>
      <w:hyperlink r:id="rId19" w:history="1">
        <w:r w:rsidR="006D70E9" w:rsidRPr="0081518E">
          <w:rPr>
            <w:rStyle w:val="Lienhypertexte"/>
            <w:lang w:val="fr-BE"/>
          </w:rPr>
          <w:t>https://desktop.github.com/</w:t>
        </w:r>
      </w:hyperlink>
    </w:p>
    <w:p w:rsidR="00D274AD" w:rsidRDefault="00D274AD" w:rsidP="00EC3773">
      <w:pPr>
        <w:pStyle w:val="Corpsdetexte"/>
      </w:pPr>
    </w:p>
    <w:p w:rsidR="009A4829" w:rsidRDefault="009A4829" w:rsidP="00EC3773">
      <w:pPr>
        <w:pStyle w:val="Corpsdetexte"/>
      </w:pPr>
      <w:r>
        <w:t>Lexique</w:t>
      </w:r>
      <w:r w:rsidR="00A9516F">
        <w:t xml:space="preserve"> de Git :</w:t>
      </w:r>
    </w:p>
    <w:p w:rsidR="00A9516F" w:rsidRDefault="00A9516F" w:rsidP="00EC3773">
      <w:pPr>
        <w:pStyle w:val="Corpsdetexte"/>
      </w:pPr>
      <w:r>
        <w:sym w:font="Wingdings" w:char="F0E8"/>
      </w:r>
      <w:r w:rsidR="006D70E9">
        <w:t xml:space="preserve"> </w:t>
      </w:r>
      <w:hyperlink r:id="rId20" w:history="1">
        <w:r w:rsidR="006D70E9" w:rsidRPr="0081518E">
          <w:rPr>
            <w:rStyle w:val="Lienhypertexte"/>
            <w:lang w:val="fr-BE"/>
          </w:rPr>
          <w:t>http://www.robusta.io/content/tutoriel/git/start-git.html</w:t>
        </w:r>
      </w:hyperlink>
    </w:p>
    <w:p w:rsidR="009A4829" w:rsidRDefault="009A4829" w:rsidP="00EC3773">
      <w:pPr>
        <w:pStyle w:val="Corpsdetexte"/>
      </w:pPr>
    </w:p>
    <w:p w:rsidR="00D274AD" w:rsidRDefault="00D274AD" w:rsidP="00EC3773">
      <w:pPr>
        <w:pStyle w:val="Corpsdetexte"/>
      </w:pPr>
      <w:r>
        <w:t xml:space="preserve">Le tutoriel pour découvrir </w:t>
      </w:r>
      <w:proofErr w:type="spellStart"/>
      <w:r>
        <w:t>GitHub</w:t>
      </w:r>
      <w:proofErr w:type="spellEnd"/>
      <w:r>
        <w:t> :</w:t>
      </w:r>
    </w:p>
    <w:p w:rsidR="00D274AD" w:rsidRDefault="00D274AD" w:rsidP="00EC3773">
      <w:pPr>
        <w:pStyle w:val="Corpsdetexte"/>
      </w:pPr>
      <w:r>
        <w:sym w:font="Wingdings" w:char="F0E8"/>
      </w:r>
      <w:r w:rsidR="006D70E9">
        <w:t xml:space="preserve"> </w:t>
      </w:r>
      <w:hyperlink r:id="rId21" w:history="1">
        <w:r w:rsidR="006D70E9" w:rsidRPr="0081518E">
          <w:rPr>
            <w:rStyle w:val="Lienhypertexte"/>
            <w:lang w:val="fr-BE"/>
          </w:rPr>
          <w:t>https://openclassrooms.com/courses/gerer-son-code-avec-git-et-github</w:t>
        </w:r>
      </w:hyperlink>
    </w:p>
    <w:p w:rsidR="006D70E9" w:rsidRDefault="006D70E9" w:rsidP="00EC3773">
      <w:pPr>
        <w:pStyle w:val="Corpsdetexte"/>
      </w:pPr>
    </w:p>
    <w:p w:rsidR="001A49A9" w:rsidRDefault="001A49A9">
      <w:pPr>
        <w:widowControl/>
        <w:suppressAutoHyphens w:val="0"/>
        <w:overflowPunct/>
      </w:pPr>
      <w:r>
        <w:br w:type="page"/>
      </w:r>
    </w:p>
    <w:p w:rsidR="006D70E9" w:rsidRDefault="001A49A9" w:rsidP="001A49A9">
      <w:pPr>
        <w:pStyle w:val="Titre1"/>
      </w:pPr>
      <w:bookmarkStart w:id="18" w:name="_Toc512013550"/>
      <w:r>
        <w:lastRenderedPageBreak/>
        <w:t>Série 5 : Formulaires et Session</w:t>
      </w:r>
      <w:bookmarkEnd w:id="18"/>
    </w:p>
    <w:p w:rsidR="001A49A9" w:rsidRDefault="000F4508" w:rsidP="001A49A9">
      <w:pPr>
        <w:pStyle w:val="Corpsdetexte"/>
      </w:pPr>
      <w:r>
        <w:t>Dupliquez la série 4.</w:t>
      </w:r>
    </w:p>
    <w:p w:rsidR="00773AA0" w:rsidRDefault="00773AA0" w:rsidP="00773AA0">
      <w:pPr>
        <w:pStyle w:val="Titre2"/>
      </w:pPr>
      <w:bookmarkStart w:id="19" w:name="_Toc512013551"/>
      <w:r>
        <w:t>Exercice 1</w:t>
      </w:r>
      <w:bookmarkEnd w:id="19"/>
      <w:r>
        <w:t> </w:t>
      </w:r>
    </w:p>
    <w:p w:rsidR="009E67F7" w:rsidRPr="009E67F7" w:rsidRDefault="009E67F7" w:rsidP="009E67F7">
      <w:pPr>
        <w:pStyle w:val="Corpsdetexte"/>
      </w:pPr>
    </w:p>
    <w:p w:rsidR="000F4508" w:rsidRDefault="000F4508" w:rsidP="001A49A9">
      <w:pPr>
        <w:pStyle w:val="Corpsdetexte"/>
      </w:pPr>
      <w:r>
        <w:t>Ajoutez une nouvelle page contenant un formulaire :</w:t>
      </w:r>
    </w:p>
    <w:p w:rsidR="000F4508" w:rsidRPr="004B2145" w:rsidRDefault="000F4508" w:rsidP="000F4508">
      <w:r>
        <w:t>Les zones avec un « * » sont obligatoires</w:t>
      </w:r>
    </w:p>
    <w:p w:rsidR="000F4508" w:rsidRDefault="000F4508" w:rsidP="000F4508"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-572135</wp:posOffset>
                </wp:positionH>
                <wp:positionV relativeFrom="paragraph">
                  <wp:posOffset>2230755</wp:posOffset>
                </wp:positionV>
                <wp:extent cx="3823970" cy="317500"/>
                <wp:effectExtent l="0" t="0" r="24130" b="25400"/>
                <wp:wrapNone/>
                <wp:docPr id="31" name="Zone de texte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3970" cy="3175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E93760" w:rsidRDefault="00E93760" w:rsidP="000F4508">
                            <w:r w:rsidRPr="00DC0B2E">
                              <w:rPr>
                                <w:highlight w:val="lightGray"/>
                              </w:rPr>
                              <w:t>JESUIS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1" o:spid="_x0000_s1028" type="#_x0000_t202" style="position:absolute;margin-left:-45.05pt;margin-top:175.65pt;width:301.1pt;height: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" filled="f" strokeweight=".5pt">
                <v:stroke dashstyle="dash"/>
                <v:path arrowok="t"/>
                <v:textbox>
                  <w:txbxContent>
                    <w:p w:rsidR="00E93760" w:rsidRDefault="00E93760" w:rsidP="000F4508">
                      <w:r w:rsidRPr="00DC0B2E">
                        <w:rPr>
                          <w:highlight w:val="lightGray"/>
                        </w:rPr>
                        <w:t>JESUIS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1766570</wp:posOffset>
                </wp:positionV>
                <wp:extent cx="3824605" cy="318135"/>
                <wp:effectExtent l="0" t="0" r="23495" b="24765"/>
                <wp:wrapNone/>
                <wp:docPr id="30" name="Zone de text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E93760" w:rsidRDefault="00E93760" w:rsidP="000F4508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30" o:spid="_x0000_s1029" type="#_x0000_t202" style="position:absolute;margin-left:-45.2pt;margin-top:139.1pt;width:301.15pt;height:25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:rsidR="00E93760" w:rsidRDefault="00E93760" w:rsidP="000F4508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1163955</wp:posOffset>
                </wp:positionV>
                <wp:extent cx="3824605" cy="334010"/>
                <wp:effectExtent l="0" t="0" r="23495" b="27940"/>
                <wp:wrapNone/>
                <wp:docPr id="29" name="Zone de text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E93760" w:rsidRDefault="00E93760" w:rsidP="000F4508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9" o:spid="_x0000_s1030" type="#_x0000_t202" style="position:absolute;margin-left:-45.2pt;margin-top:91.65pt;width:301.15pt;height:26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" filled="f" strokeweight=".5pt">
                <v:stroke dashstyle="dash"/>
                <v:path arrowok="t"/>
                <v:textbox>
                  <w:txbxContent>
                    <w:p w:rsidR="00E93760" w:rsidRDefault="00E93760" w:rsidP="000F4508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4506595</wp:posOffset>
                </wp:positionV>
                <wp:extent cx="4190365" cy="302260"/>
                <wp:effectExtent l="0" t="0" r="19685" b="21590"/>
                <wp:wrapNone/>
                <wp:docPr id="27" name="Zone de text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190365" cy="30226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E93760" w:rsidRDefault="00E93760" w:rsidP="000F4508">
                            <w:pPr>
                              <w:jc w:val="right"/>
                            </w:pPr>
                            <w:r w:rsidRPr="00DC0B2E">
                              <w:rPr>
                                <w:highlight w:val="lightGray"/>
                              </w:rPr>
                              <w:t>NEWSLETTER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7" o:spid="_x0000_s1031" type="#_x0000_t202" style="position:absolute;margin-left:-45.2pt;margin-top:354.85pt;width:329.95pt;height:23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:rsidR="00E93760" w:rsidRDefault="00E93760" w:rsidP="000F4508">
                      <w:pPr>
                        <w:jc w:val="right"/>
                      </w:pPr>
                      <w:r w:rsidRPr="00DC0B2E">
                        <w:rPr>
                          <w:highlight w:val="lightGray"/>
                        </w:rPr>
                        <w:t>NEWSLETTER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-574040</wp:posOffset>
                </wp:positionH>
                <wp:positionV relativeFrom="paragraph">
                  <wp:posOffset>2716530</wp:posOffset>
                </wp:positionV>
                <wp:extent cx="6193790" cy="1701800"/>
                <wp:effectExtent l="0" t="0" r="16510" b="12700"/>
                <wp:wrapNone/>
                <wp:docPr id="25" name="Zone de text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193790" cy="1701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E93760" w:rsidRDefault="00E93760" w:rsidP="000F4508">
                            <w:r w:rsidRPr="00DC0B2E">
                              <w:rPr>
                                <w:highlight w:val="lightGray"/>
                              </w:rPr>
                              <w:t>MESSAGE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5" o:spid="_x0000_s1032" type="#_x0000_t202" style="position:absolute;margin-left:-45.2pt;margin-top:213.9pt;width:487.7pt;height:13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" filled="f" strokeweight=".5pt">
                <v:stroke dashstyle="dash"/>
                <v:path arrowok="t"/>
                <v:textbox>
                  <w:txbxContent>
                    <w:p w:rsidR="00E93760" w:rsidRDefault="00E93760" w:rsidP="000F4508">
                      <w:r w:rsidRPr="00DC0B2E">
                        <w:rPr>
                          <w:highlight w:val="lightGray"/>
                        </w:rPr>
                        <w:t>MESSAGE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w:drawing>
          <wp:inline distT="0" distB="0" distL="0" distR="0">
            <wp:extent cx="5972175" cy="5210175"/>
            <wp:effectExtent l="0" t="0" r="9525" b="952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508" w:rsidRDefault="000F4508" w:rsidP="000C7D45">
      <w:pPr>
        <w:pStyle w:val="Sous-titre"/>
      </w:pPr>
      <w:r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B0FC08E" wp14:editId="265B08EA">
                <wp:simplePos x="0" y="0"/>
                <wp:positionH relativeFrom="column">
                  <wp:posOffset>-1270</wp:posOffset>
                </wp:positionH>
                <wp:positionV relativeFrom="paragraph">
                  <wp:posOffset>379095</wp:posOffset>
                </wp:positionV>
                <wp:extent cx="2194560" cy="699770"/>
                <wp:effectExtent l="0" t="0" r="15240" b="24130"/>
                <wp:wrapNone/>
                <wp:docPr id="24" name="Zone de text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194560" cy="69977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E93760" w:rsidRDefault="00E93760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:rsidR="00E93760" w:rsidRDefault="00E93760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:rsidR="00E93760" w:rsidRDefault="00E93760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PART</w:t>
                            </w:r>
                          </w:p>
                          <w:p w:rsidR="00E93760" w:rsidRPr="00DC0B2E" w:rsidRDefault="00E93760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  <w:highlight w:val="lightGray"/>
                              </w:rPr>
                            </w:pPr>
                          </w:p>
                          <w:p w:rsidR="00E93760" w:rsidRPr="004B2145" w:rsidRDefault="00E93760" w:rsidP="000F4508">
                            <w:pPr>
                              <w:jc w:val="right"/>
                              <w:rPr>
                                <w:sz w:val="16"/>
                                <w:szCs w:val="16"/>
                              </w:rPr>
                            </w:pPr>
                            <w:r w:rsidRPr="00DC0B2E">
                              <w:rPr>
                                <w:sz w:val="16"/>
                                <w:szCs w:val="16"/>
                                <w:highlight w:val="lightGray"/>
                              </w:rPr>
                              <w:t>PROF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24" o:spid="_x0000_s1033" type="#_x0000_t202" style="position:absolute;margin-left:-.1pt;margin-top:29.85pt;width:172.8pt;height:55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" filled="f" strokeweight=".5pt">
                <v:stroke dashstyle="dash"/>
                <v:path arrowok="t"/>
                <v:textbox>
                  <w:txbxContent>
                    <w:p w:rsidR="00E93760" w:rsidRDefault="00E93760" w:rsidP="000F4508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:rsidR="00E93760" w:rsidRDefault="00E93760" w:rsidP="000F4508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:rsidR="00E93760" w:rsidRDefault="00E93760" w:rsidP="000F4508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  <w:r>
                        <w:rPr>
                          <w:sz w:val="16"/>
                          <w:szCs w:val="16"/>
                          <w:highlight w:val="lightGray"/>
                        </w:rPr>
                        <w:t>PART</w:t>
                      </w:r>
                    </w:p>
                    <w:p w:rsidR="00E93760" w:rsidRPr="00DC0B2E" w:rsidRDefault="00E93760" w:rsidP="000F4508">
                      <w:pPr>
                        <w:jc w:val="right"/>
                        <w:rPr>
                          <w:sz w:val="16"/>
                          <w:szCs w:val="16"/>
                          <w:highlight w:val="lightGray"/>
                        </w:rPr>
                      </w:pPr>
                    </w:p>
                    <w:p w:rsidR="00E93760" w:rsidRPr="004B2145" w:rsidRDefault="00E93760" w:rsidP="000F4508">
                      <w:pPr>
                        <w:jc w:val="right"/>
                        <w:rPr>
                          <w:sz w:val="16"/>
                          <w:szCs w:val="16"/>
                        </w:rPr>
                      </w:pPr>
                      <w:r w:rsidRPr="00DC0B2E">
                        <w:rPr>
                          <w:sz w:val="16"/>
                          <w:szCs w:val="16"/>
                          <w:highlight w:val="lightGray"/>
                        </w:rPr>
                        <w:t>PROF</w:t>
                      </w:r>
                    </w:p>
                  </w:txbxContent>
                </v:textbox>
              </v:shape>
            </w:pict>
          </mc:Fallback>
        </mc:AlternateContent>
      </w:r>
      <w:r>
        <w:t>Valeurs de la liste déroulante :</w:t>
      </w:r>
      <w:r>
        <w:tab/>
      </w:r>
      <w:r>
        <w:tab/>
        <w:t>Valeurs envoyées par le formulaire :</w:t>
      </w:r>
    </w:p>
    <w:p w:rsidR="000F4508" w:rsidRPr="005D1A9C" w:rsidRDefault="000F4508" w:rsidP="000F4508">
      <w:r>
        <w:rPr>
          <w:noProof/>
          <w:lang w:eastAsia="fr-BE" w:bidi="ar-SA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2533650</wp:posOffset>
            </wp:positionH>
            <wp:positionV relativeFrom="paragraph">
              <wp:posOffset>121285</wp:posOffset>
            </wp:positionV>
            <wp:extent cx="3315335" cy="2288540"/>
            <wp:effectExtent l="0" t="0" r="0" b="0"/>
            <wp:wrapSquare wrapText="bothSides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335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fr-BE" w:bidi="ar-SA"/>
        </w:rPr>
        <w:drawing>
          <wp:inline distT="0" distB="0" distL="0" distR="0">
            <wp:extent cx="1257300" cy="66675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730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508" w:rsidRPr="009C3789" w:rsidRDefault="000F4508" w:rsidP="000F4508"/>
    <w:p w:rsidR="000F4508" w:rsidRDefault="000F4508" w:rsidP="000F4508">
      <w:pPr>
        <w:pStyle w:val="Titre3"/>
        <w:sectPr w:rsidR="000F4508" w:rsidSect="000F4508">
          <w:footerReference w:type="default" r:id="rId25"/>
          <w:type w:val="continuous"/>
          <w:pgSz w:w="11906" w:h="16838"/>
          <w:pgMar w:top="1417" w:right="1417" w:bottom="1417" w:left="1417" w:header="708" w:footer="416" w:gutter="0"/>
          <w:cols w:space="708"/>
          <w:docGrid w:linePitch="360"/>
        </w:sectPr>
      </w:pPr>
    </w:p>
    <w:p w:rsidR="000F4508" w:rsidRDefault="000F4508">
      <w:pPr>
        <w:widowControl/>
        <w:suppressAutoHyphens w:val="0"/>
        <w:overflowPunct/>
      </w:pPr>
      <w:r>
        <w:lastRenderedPageBreak/>
        <w:br w:type="page"/>
      </w:r>
    </w:p>
    <w:p w:rsidR="000F4508" w:rsidRDefault="000F4508" w:rsidP="001A49A9">
      <w:pPr>
        <w:pStyle w:val="Corpsdetexte"/>
      </w:pPr>
      <w:r>
        <w:lastRenderedPageBreak/>
        <w:t>Votre formulaire doit pointer sur cette nouvelle page.</w:t>
      </w:r>
    </w:p>
    <w:p w:rsidR="000F4508" w:rsidRDefault="00724666" w:rsidP="001A49A9">
      <w:pPr>
        <w:pStyle w:val="Corpsdetexte"/>
      </w:pPr>
      <w:r>
        <w:t>Lorsque votre page va recevoir le formulaire, elle va recharger les informations dans le formulaire.</w:t>
      </w:r>
    </w:p>
    <w:p w:rsidR="00724666" w:rsidRDefault="00724666" w:rsidP="001A49A9">
      <w:pPr>
        <w:pStyle w:val="Corpsdetexte"/>
      </w:pPr>
      <w:r>
        <w:t>De cette manière, vous pourrez recharger votre formulaire en cas d’erreur.</w:t>
      </w:r>
    </w:p>
    <w:p w:rsidR="00AF04D6" w:rsidRDefault="00773AA0" w:rsidP="00773AA0">
      <w:pPr>
        <w:pStyle w:val="Titre2"/>
      </w:pPr>
      <w:bookmarkStart w:id="20" w:name="_Toc512013552"/>
      <w:r>
        <w:t>Exercice 2</w:t>
      </w:r>
      <w:bookmarkEnd w:id="20"/>
    </w:p>
    <w:p w:rsidR="00773AA0" w:rsidRDefault="00773AA0" w:rsidP="00773AA0">
      <w:pPr>
        <w:pStyle w:val="Corpsdetexte"/>
      </w:pPr>
      <w:r>
        <w:t xml:space="preserve">Les tests suivants doivent être </w:t>
      </w:r>
      <w:r w:rsidR="00321ADE">
        <w:t>faits</w:t>
      </w:r>
      <w:r>
        <w:t> :</w:t>
      </w:r>
    </w:p>
    <w:p w:rsidR="00773AA0" w:rsidRDefault="00773AA0" w:rsidP="00773AA0">
      <w:pPr>
        <w:pStyle w:val="Corpsdetexte"/>
      </w:pPr>
      <w:r>
        <w:t xml:space="preserve">-La zone nom doit reprendre une virgule : </w:t>
      </w:r>
      <w:proofErr w:type="gramStart"/>
      <w:r>
        <w:t>XXX ,</w:t>
      </w:r>
      <w:proofErr w:type="gramEnd"/>
      <w:r>
        <w:t xml:space="preserve"> XXX</w:t>
      </w:r>
    </w:p>
    <w:p w:rsidR="00773AA0" w:rsidRDefault="00773AA0" w:rsidP="00773AA0">
      <w:pPr>
        <w:pStyle w:val="Corpsdetexte"/>
      </w:pPr>
      <w:r>
        <w:t xml:space="preserve">-La zone Email doit reprendre un @ </w:t>
      </w:r>
      <w:proofErr w:type="spellStart"/>
      <w:r>
        <w:t>ainsqi</w:t>
      </w:r>
      <w:proofErr w:type="spellEnd"/>
      <w:r>
        <w:t xml:space="preserve"> qu’un point.</w:t>
      </w:r>
    </w:p>
    <w:p w:rsidR="00773AA0" w:rsidRDefault="00773AA0" w:rsidP="00773AA0">
      <w:pPr>
        <w:pStyle w:val="Corpsdetexte"/>
      </w:pPr>
    </w:p>
    <w:p w:rsidR="00773AA0" w:rsidRDefault="00773AA0" w:rsidP="00773AA0">
      <w:pPr>
        <w:pStyle w:val="Corpsdetexte"/>
      </w:pPr>
      <w:r>
        <w:t>Pour chaque erreur repérée, un libellé en rouge doit apparaitre en dessous de la zone testée.</w:t>
      </w:r>
    </w:p>
    <w:p w:rsidR="00321ADE" w:rsidRDefault="00321ADE" w:rsidP="00321ADE">
      <w:pPr>
        <w:pStyle w:val="Titre2"/>
      </w:pPr>
      <w:bookmarkStart w:id="21" w:name="_Toc512013553"/>
      <w:r>
        <w:t>Exercice 3</w:t>
      </w:r>
      <w:bookmarkEnd w:id="21"/>
    </w:p>
    <w:p w:rsidR="00157A81" w:rsidRDefault="00157A81" w:rsidP="00321ADE">
      <w:pPr>
        <w:pStyle w:val="Corpsdetexte"/>
      </w:pPr>
      <w:r>
        <w:t>Si le formulaire est correct, la zone NOM doit être enregistrée dans la session dans la zone « </w:t>
      </w:r>
      <w:r w:rsidR="006245C1">
        <w:t>UTILISATEUR_NOM</w:t>
      </w:r>
      <w:r>
        <w:t> ».</w:t>
      </w:r>
      <w:r w:rsidR="006245C1">
        <w:t xml:space="preserve">  La zone « UTILISATEUR_OK »  doit être =  1.</w:t>
      </w:r>
    </w:p>
    <w:p w:rsidR="006245C1" w:rsidRDefault="006245C1" w:rsidP="006245C1">
      <w:pPr>
        <w:pStyle w:val="Titre2"/>
      </w:pPr>
      <w:bookmarkStart w:id="22" w:name="_Toc512013554"/>
      <w:r>
        <w:t>Exercice 4</w:t>
      </w:r>
      <w:bookmarkEnd w:id="22"/>
    </w:p>
    <w:p w:rsidR="006245C1" w:rsidRDefault="006245C1" w:rsidP="006245C1">
      <w:pPr>
        <w:pStyle w:val="Corpsdetexte"/>
      </w:pPr>
      <w:r>
        <w:t>Dans le Header :</w:t>
      </w:r>
    </w:p>
    <w:p w:rsidR="006245C1" w:rsidRDefault="006245C1" w:rsidP="006245C1">
      <w:pPr>
        <w:pStyle w:val="Corpsdetexte"/>
      </w:pPr>
      <w:r>
        <w:t xml:space="preserve">-Si la zone « UTILISATEUR_OK » est affectée à </w:t>
      </w:r>
      <w:proofErr w:type="gramStart"/>
      <w:r>
        <w:t>1 ,</w:t>
      </w:r>
      <w:proofErr w:type="gramEnd"/>
      <w:r>
        <w:t xml:space="preserve"> affichez « Bienvenue »  ainsi que le contenu de la zone « UTILISATEUR_NOM »</w:t>
      </w:r>
      <w:r w:rsidR="0087708D">
        <w:t>.</w:t>
      </w:r>
    </w:p>
    <w:p w:rsidR="009F2C7D" w:rsidRDefault="009F2C7D" w:rsidP="00914933">
      <w:pPr>
        <w:pStyle w:val="Titre2"/>
      </w:pPr>
      <w:bookmarkStart w:id="23" w:name="_Toc512013555"/>
      <w:r>
        <w:t>Exercice 5</w:t>
      </w:r>
      <w:bookmarkEnd w:id="23"/>
      <w:r>
        <w:t> </w:t>
      </w:r>
    </w:p>
    <w:p w:rsidR="00157A81" w:rsidRDefault="009F2C7D" w:rsidP="009F2C7D">
      <w:pPr>
        <w:pStyle w:val="Corpsdetexte"/>
      </w:pPr>
      <w:r>
        <w:t>Ajoutez un bouton « se déconnecter »</w:t>
      </w:r>
      <w:r w:rsidR="00914933">
        <w:t xml:space="preserve"> </w:t>
      </w:r>
      <w:r>
        <w:t>juste à côté du « Bienvenue NOM, Prénom »</w:t>
      </w:r>
      <w:r w:rsidR="00914933">
        <w:t>.</w:t>
      </w:r>
    </w:p>
    <w:p w:rsidR="00914933" w:rsidRDefault="00914933" w:rsidP="009F2C7D">
      <w:pPr>
        <w:pStyle w:val="Corpsdetexte"/>
      </w:pPr>
      <w:r>
        <w:t xml:space="preserve">Ce bouton est un formulaire qui va pointer vers une nouvelle page </w:t>
      </w:r>
      <w:proofErr w:type="spellStart"/>
      <w:r>
        <w:t>php</w:t>
      </w:r>
      <w:proofErr w:type="spellEnd"/>
      <w:r>
        <w:t xml:space="preserve"> réceptrice de votre formulaire doit détruire la session et faire un </w:t>
      </w:r>
      <w:proofErr w:type="spellStart"/>
      <w:r>
        <w:t>require</w:t>
      </w:r>
      <w:proofErr w:type="spellEnd"/>
      <w:r>
        <w:t xml:space="preserve"> sur la première page de votre site.</w:t>
      </w:r>
    </w:p>
    <w:p w:rsidR="00A05141" w:rsidRDefault="00A05141">
      <w:pPr>
        <w:widowControl/>
        <w:suppressAutoHyphens w:val="0"/>
        <w:overflowPunct/>
      </w:pPr>
      <w:r>
        <w:br w:type="page"/>
      </w:r>
    </w:p>
    <w:p w:rsidR="00A05141" w:rsidRDefault="00A05141" w:rsidP="00A05141">
      <w:pPr>
        <w:pStyle w:val="Titre1"/>
      </w:pPr>
      <w:bookmarkStart w:id="24" w:name="_Toc512013556"/>
      <w:r>
        <w:lastRenderedPageBreak/>
        <w:t>Série 6 : Les classes</w:t>
      </w:r>
      <w:bookmarkEnd w:id="24"/>
    </w:p>
    <w:p w:rsidR="00A05141" w:rsidRDefault="00A05141" w:rsidP="00A05141">
      <w:pPr>
        <w:pStyle w:val="Corpsdetexte"/>
      </w:pPr>
      <w:r>
        <w:t>Comme à l’habitude, dupliquez le projet 5.</w:t>
      </w:r>
    </w:p>
    <w:p w:rsidR="00410C83" w:rsidRDefault="00410C83" w:rsidP="00410C83">
      <w:pPr>
        <w:pStyle w:val="Titre2"/>
      </w:pPr>
      <w:bookmarkStart w:id="25" w:name="_Toc512013557"/>
      <w:r>
        <w:t>Exercice 1</w:t>
      </w:r>
      <w:bookmarkEnd w:id="25"/>
      <w:r>
        <w:t> </w:t>
      </w:r>
    </w:p>
    <w:p w:rsidR="00E40C46" w:rsidRDefault="00E40C46" w:rsidP="00A05141">
      <w:pPr>
        <w:pStyle w:val="Corpsdetexte"/>
      </w:pPr>
      <w:r>
        <w:t>Ajoutez une nouvelle page (avec son point de menu, etc…) dans laquelle vous allez placer votre combat.</w:t>
      </w:r>
    </w:p>
    <w:p w:rsidR="00E40C46" w:rsidRDefault="00E40C46" w:rsidP="00A05141">
      <w:pPr>
        <w:pStyle w:val="Corpsdetexte"/>
      </w:pPr>
    </w:p>
    <w:p w:rsidR="00A05141" w:rsidRDefault="00A05141" w:rsidP="00A05141">
      <w:pPr>
        <w:pStyle w:val="Corpsdetexte"/>
      </w:pPr>
      <w:r>
        <w:t xml:space="preserve">Vous allez </w:t>
      </w:r>
      <w:r w:rsidR="00E40C46">
        <w:t xml:space="preserve">aussi </w:t>
      </w:r>
      <w:r>
        <w:t>créer une nouvelle classe PHP Personnage.</w:t>
      </w:r>
    </w:p>
    <w:p w:rsidR="00A05141" w:rsidRDefault="00A05141" w:rsidP="00A05141">
      <w:pPr>
        <w:pStyle w:val="Corpsdetexte"/>
      </w:pPr>
      <w:r>
        <w:sym w:font="Wingdings" w:char="F0E8"/>
      </w:r>
      <w:r>
        <w:t xml:space="preserve">Pour rappel, 1 classe </w:t>
      </w:r>
      <w:proofErr w:type="spellStart"/>
      <w:r>
        <w:t>php</w:t>
      </w:r>
      <w:proofErr w:type="spellEnd"/>
      <w:r>
        <w:t xml:space="preserve"> = un fichier </w:t>
      </w:r>
      <w:proofErr w:type="spellStart"/>
      <w:r>
        <w:t>php</w:t>
      </w:r>
      <w:proofErr w:type="spellEnd"/>
      <w:r>
        <w:t> !</w:t>
      </w:r>
    </w:p>
    <w:p w:rsidR="004613EA" w:rsidRDefault="004613EA" w:rsidP="00A05141">
      <w:pPr>
        <w:pStyle w:val="Corpsdetexte"/>
      </w:pPr>
    </w:p>
    <w:p w:rsidR="004613EA" w:rsidRDefault="004613EA" w:rsidP="00A05141">
      <w:pPr>
        <w:pStyle w:val="Corpsdetexte"/>
      </w:pPr>
      <w:r>
        <w:t xml:space="preserve">Utilisez le tutoriel </w:t>
      </w:r>
      <w:proofErr w:type="spellStart"/>
      <w:r>
        <w:t>classroom</w:t>
      </w:r>
      <w:proofErr w:type="spellEnd"/>
      <w:r>
        <w:t> pour faire combattre les deux personnages.</w:t>
      </w:r>
    </w:p>
    <w:p w:rsidR="004613EA" w:rsidRDefault="007B7F6D" w:rsidP="00A05141">
      <w:pPr>
        <w:pStyle w:val="Corpsdetexte"/>
      </w:pPr>
      <w:hyperlink r:id="rId26" w:history="1">
        <w:r w:rsidR="004613EA" w:rsidRPr="003B7DD5">
          <w:rPr>
            <w:rStyle w:val="Lienhypertexte"/>
            <w:lang w:val="fr-BE"/>
          </w:rPr>
          <w:t>https://openclassrooms.com/courses/programmez-en-oriente-objet-en-php/utiliser-la-classe</w:t>
        </w:r>
      </w:hyperlink>
    </w:p>
    <w:p w:rsidR="004613EA" w:rsidRDefault="004613EA" w:rsidP="00A05141">
      <w:pPr>
        <w:pStyle w:val="Corpsdetexte"/>
      </w:pPr>
    </w:p>
    <w:p w:rsidR="004613EA" w:rsidRDefault="004613EA" w:rsidP="00A05141">
      <w:pPr>
        <w:pStyle w:val="Corpsdetexte"/>
      </w:pPr>
      <w:r>
        <w:t>Le résultat attendu est celui-là :</w:t>
      </w:r>
    </w:p>
    <w:p w:rsidR="004613EA" w:rsidRDefault="004613EA" w:rsidP="00A05141">
      <w:pPr>
        <w:pStyle w:val="Corpsdetexte"/>
      </w:pPr>
    </w:p>
    <w:p w:rsidR="004613EA" w:rsidRDefault="004613EA" w:rsidP="00A05141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4D1E00E7" wp14:editId="1785ED97">
            <wp:extent cx="5760720" cy="1188156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8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3EA" w:rsidRDefault="004613EA" w:rsidP="00A05141">
      <w:pPr>
        <w:pStyle w:val="Corpsdetexte"/>
      </w:pPr>
    </w:p>
    <w:p w:rsidR="004613EA" w:rsidRDefault="004613EA" w:rsidP="00A05141">
      <w:pPr>
        <w:pStyle w:val="Corpsdetexte"/>
      </w:pPr>
      <w:r>
        <w:t>Voici l’enchainement des opérations :</w:t>
      </w:r>
    </w:p>
    <w:p w:rsidR="005C6904" w:rsidRDefault="00D96599" w:rsidP="00A05141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63EF3926" wp14:editId="50BC99F4">
            <wp:extent cx="2943225" cy="135255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DB9" w:rsidRDefault="00507DB9" w:rsidP="00A05141">
      <w:pPr>
        <w:pStyle w:val="Corpsdetexte"/>
      </w:pPr>
    </w:p>
    <w:p w:rsidR="00D96599" w:rsidRDefault="00D96599" w:rsidP="00D96599">
      <w:pPr>
        <w:pStyle w:val="Corpsdetexte"/>
      </w:pPr>
      <w:proofErr w:type="spellStart"/>
      <w:r>
        <w:t>echo</w:t>
      </w:r>
      <w:proofErr w:type="spellEnd"/>
      <w:r>
        <w:t xml:space="preserve"> 'Le personnage 1 a ', $perso1-&gt;</w:t>
      </w:r>
      <w:proofErr w:type="spellStart"/>
      <w:proofErr w:type="gramStart"/>
      <w:r>
        <w:t>getforce</w:t>
      </w:r>
      <w:proofErr w:type="spellEnd"/>
      <w:r>
        <w:t>(</w:t>
      </w:r>
      <w:proofErr w:type="gramEnd"/>
      <w:r>
        <w:t>), ' de force, contrairement au personnage 2 qui a ', $perso2-&gt;</w:t>
      </w:r>
      <w:proofErr w:type="spellStart"/>
      <w:r>
        <w:t>getforce</w:t>
      </w:r>
      <w:proofErr w:type="spellEnd"/>
      <w:r>
        <w:t>(), ' de force.&lt;</w:t>
      </w:r>
      <w:proofErr w:type="spellStart"/>
      <w:r>
        <w:t>br</w:t>
      </w:r>
      <w:proofErr w:type="spellEnd"/>
      <w:r>
        <w:t xml:space="preserve"> /&gt;';</w:t>
      </w:r>
    </w:p>
    <w:p w:rsidR="00D96599" w:rsidRDefault="00D96599" w:rsidP="00D96599">
      <w:pPr>
        <w:pStyle w:val="Corpsdetexte"/>
      </w:pPr>
    </w:p>
    <w:p w:rsidR="00D96599" w:rsidRDefault="00D96599" w:rsidP="00D96599">
      <w:pPr>
        <w:pStyle w:val="Corpsdetexte"/>
      </w:pPr>
      <w:proofErr w:type="spellStart"/>
      <w:r>
        <w:t>echo</w:t>
      </w:r>
      <w:proofErr w:type="spellEnd"/>
      <w:r>
        <w:t xml:space="preserve"> 'Le personnage 1 a ', $perso1-&gt;</w:t>
      </w:r>
      <w:proofErr w:type="spellStart"/>
      <w:proofErr w:type="gramStart"/>
      <w:r>
        <w:t>getexperience</w:t>
      </w:r>
      <w:proofErr w:type="spellEnd"/>
      <w:r>
        <w:t>(</w:t>
      </w:r>
      <w:proofErr w:type="gramEnd"/>
      <w:r>
        <w:t>), ' d\'expérience, contrairement au personnage 2 qui a ', $perso2-&gt;</w:t>
      </w:r>
      <w:proofErr w:type="spellStart"/>
      <w:r>
        <w:t>getexperience</w:t>
      </w:r>
      <w:proofErr w:type="spellEnd"/>
      <w:r>
        <w:t>(), ' d\'expérience.&lt;</w:t>
      </w:r>
      <w:proofErr w:type="spellStart"/>
      <w:r>
        <w:t>br</w:t>
      </w:r>
      <w:proofErr w:type="spellEnd"/>
      <w:r>
        <w:t xml:space="preserve"> /&gt;';</w:t>
      </w:r>
    </w:p>
    <w:p w:rsidR="00D96599" w:rsidRDefault="00D96599" w:rsidP="00D96599">
      <w:pPr>
        <w:pStyle w:val="Corpsdetexte"/>
      </w:pPr>
    </w:p>
    <w:p w:rsidR="00507DB9" w:rsidRPr="00A05141" w:rsidRDefault="00D96599" w:rsidP="00D96599">
      <w:pPr>
        <w:pStyle w:val="Corpsdetexte"/>
      </w:pPr>
      <w:proofErr w:type="spellStart"/>
      <w:r>
        <w:t>echo</w:t>
      </w:r>
      <w:proofErr w:type="spellEnd"/>
      <w:r>
        <w:t xml:space="preserve"> 'Le personnage 1 a ', $perso1-&gt;</w:t>
      </w:r>
      <w:proofErr w:type="spellStart"/>
      <w:proofErr w:type="gramStart"/>
      <w:r>
        <w:t>getdegats</w:t>
      </w:r>
      <w:proofErr w:type="spellEnd"/>
      <w:r>
        <w:t>(</w:t>
      </w:r>
      <w:proofErr w:type="gramEnd"/>
      <w:r>
        <w:t>), ' de dégâts, contrairement au personnage 2 qui a ', $perso2-&gt;</w:t>
      </w:r>
      <w:proofErr w:type="spellStart"/>
      <w:r>
        <w:t>getdegats</w:t>
      </w:r>
      <w:proofErr w:type="spellEnd"/>
      <w:r>
        <w:t>(), ' de dégâts.&lt;</w:t>
      </w:r>
      <w:proofErr w:type="spellStart"/>
      <w:r>
        <w:t>br</w:t>
      </w:r>
      <w:proofErr w:type="spellEnd"/>
      <w:r>
        <w:t xml:space="preserve"> /&gt;';</w:t>
      </w:r>
    </w:p>
    <w:p w:rsidR="00410C83" w:rsidRDefault="00410C83">
      <w:pPr>
        <w:widowControl/>
        <w:suppressAutoHyphens w:val="0"/>
        <w:overflowPunct/>
      </w:pPr>
      <w:r>
        <w:br w:type="page"/>
      </w:r>
    </w:p>
    <w:p w:rsidR="00A05141" w:rsidRDefault="00410C83" w:rsidP="00410C83">
      <w:pPr>
        <w:pStyle w:val="Titre2"/>
      </w:pPr>
      <w:bookmarkStart w:id="26" w:name="_Toc512013558"/>
      <w:r>
        <w:lastRenderedPageBreak/>
        <w:t>Exercice 2</w:t>
      </w:r>
      <w:bookmarkEnd w:id="26"/>
    </w:p>
    <w:p w:rsidR="00410C83" w:rsidRDefault="00410C83" w:rsidP="00410C83">
      <w:pPr>
        <w:pStyle w:val="Corpsdetexte"/>
      </w:pPr>
      <w:r>
        <w:t>Vous allez créer une nouvelle classe. Celle-ci va vous permettre de générer le code HTML de vos formulaires. Il s’agit d’une classe qui sera instanciée. Cela va vous permettre d’avoir différents objets formulaires.</w:t>
      </w:r>
    </w:p>
    <w:p w:rsidR="00410C83" w:rsidRDefault="00E65A6C" w:rsidP="00410C83">
      <w:pPr>
        <w:pStyle w:val="Corpsdetexte"/>
      </w:pPr>
      <w:r>
        <w:t>Nous allons donc avoir besoin d’une classe « </w:t>
      </w:r>
      <w:proofErr w:type="spellStart"/>
      <w:r>
        <w:t>Form</w:t>
      </w:r>
      <w:proofErr w:type="spellEnd"/>
      <w:r>
        <w:t xml:space="preserve"> ». Lors de son instanciation, les paramètres suivant doivent être passés : </w:t>
      </w:r>
      <w:proofErr w:type="spellStart"/>
      <w:r>
        <w:t>name</w:t>
      </w:r>
      <w:proofErr w:type="spellEnd"/>
      <w:r>
        <w:t> ; id ; méthode ; action.</w:t>
      </w:r>
    </w:p>
    <w:p w:rsidR="00A05141" w:rsidRDefault="00E65A6C" w:rsidP="009F2C7D">
      <w:pPr>
        <w:pStyle w:val="Corpsdetexte"/>
      </w:pPr>
      <w:r>
        <w:t xml:space="preserve">Pour ajouter des éléments au formulaire, nous allons avoir besoin de fonctions telles que </w:t>
      </w:r>
      <w:proofErr w:type="spellStart"/>
      <w:r>
        <w:t>setText</w:t>
      </w:r>
      <w:proofErr w:type="spellEnd"/>
      <w:r>
        <w:t xml:space="preserve"> et </w:t>
      </w:r>
      <w:proofErr w:type="spellStart"/>
      <w:r>
        <w:t>setEmail</w:t>
      </w:r>
      <w:proofErr w:type="spellEnd"/>
      <w:r>
        <w:t xml:space="preserve"> donc le prototype est le suivant : label ; </w:t>
      </w:r>
    </w:p>
    <w:p w:rsidR="00E65A6C" w:rsidRDefault="00E65A6C" w:rsidP="009F2C7D">
      <w:pPr>
        <w:pStyle w:val="Corpsdetexte"/>
      </w:pPr>
      <w:r>
        <w:t xml:space="preserve">Name ; id ; </w:t>
      </w:r>
      <w:proofErr w:type="spellStart"/>
      <w:r>
        <w:t>required</w:t>
      </w:r>
      <w:proofErr w:type="spellEnd"/>
      <w:r>
        <w:t xml:space="preserve"> ; </w:t>
      </w:r>
      <w:proofErr w:type="spellStart"/>
      <w:r>
        <w:t>placeholder</w:t>
      </w:r>
      <w:proofErr w:type="spellEnd"/>
      <w:r>
        <w:t> ; value.</w:t>
      </w:r>
    </w:p>
    <w:p w:rsidR="00E65A6C" w:rsidRDefault="00E65A6C" w:rsidP="009F2C7D">
      <w:pPr>
        <w:pStyle w:val="Corpsdetexte"/>
      </w:pPr>
      <w:r>
        <w:t xml:space="preserve">Pour disposer d’un bouton </w:t>
      </w:r>
      <w:proofErr w:type="spellStart"/>
      <w:r>
        <w:t>submit</w:t>
      </w:r>
      <w:proofErr w:type="spellEnd"/>
      <w:r>
        <w:t xml:space="preserve">, vous allez créer une fonction </w:t>
      </w:r>
      <w:proofErr w:type="spellStart"/>
      <w:r>
        <w:t>setSubmit</w:t>
      </w:r>
      <w:proofErr w:type="spellEnd"/>
      <w:r>
        <w:t xml:space="preserve"> dont le prototype est : </w:t>
      </w:r>
      <w:proofErr w:type="spellStart"/>
      <w:r>
        <w:t>name</w:t>
      </w:r>
      <w:proofErr w:type="spellEnd"/>
      <w:r>
        <w:t> ; value.</w:t>
      </w:r>
    </w:p>
    <w:p w:rsidR="00E65A6C" w:rsidRDefault="00E65A6C" w:rsidP="009F2C7D">
      <w:pPr>
        <w:pStyle w:val="Corpsdetexte"/>
      </w:pPr>
      <w:r>
        <w:t xml:space="preserve">Une fonction </w:t>
      </w:r>
      <w:proofErr w:type="spellStart"/>
      <w:r>
        <w:t>getForm</w:t>
      </w:r>
      <w:proofErr w:type="spellEnd"/>
      <w:r>
        <w:t xml:space="preserve"> va vous permettre de récupérer le code HTML correspondant au formulaire ainsi généré.</w:t>
      </w: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  <w:r>
        <w:t>Utilisez cette classe pour créer un nouveau formulaire contenant une zone nom et Email idem à la série 5.</w:t>
      </w: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  <w:r w:rsidRPr="00E65A6C"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F3C866" wp14:editId="0E5BD6BC">
                <wp:simplePos x="0" y="0"/>
                <wp:positionH relativeFrom="column">
                  <wp:posOffset>-583565</wp:posOffset>
                </wp:positionH>
                <wp:positionV relativeFrom="paragraph">
                  <wp:posOffset>1186815</wp:posOffset>
                </wp:positionV>
                <wp:extent cx="3824605" cy="334010"/>
                <wp:effectExtent l="0" t="0" r="23495" b="27940"/>
                <wp:wrapNone/>
                <wp:docPr id="17" name="Zone de text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3401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E93760" w:rsidRDefault="00E93760" w:rsidP="00E65A6C">
                            <w:r w:rsidRPr="00DC0B2E">
                              <w:rPr>
                                <w:highlight w:val="lightGray"/>
                              </w:rPr>
                              <w:t>NOM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7" o:spid="_x0000_s1034" type="#_x0000_t202" style="position:absolute;margin-left:-45.95pt;margin-top:93.45pt;width:301.15pt;height:26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" filled="f" strokeweight=".5pt">
                <v:stroke dashstyle="dash"/>
                <v:path arrowok="t"/>
                <v:textbox>
                  <w:txbxContent>
                    <w:p w:rsidR="00E93760" w:rsidRDefault="00E93760" w:rsidP="00E65A6C">
                      <w:r w:rsidRPr="00DC0B2E">
                        <w:rPr>
                          <w:highlight w:val="lightGray"/>
                        </w:rPr>
                        <w:t>NOM</w:t>
                      </w:r>
                    </w:p>
                  </w:txbxContent>
                </v:textbox>
              </v:shape>
            </w:pict>
          </mc:Fallback>
        </mc:AlternateContent>
      </w:r>
      <w:r w:rsidRPr="00E65A6C">
        <w:rPr>
          <w:noProof/>
          <w:lang w:eastAsia="fr-BE" w:bidi="ar-SA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449B06D" wp14:editId="4A024666">
                <wp:simplePos x="0" y="0"/>
                <wp:positionH relativeFrom="column">
                  <wp:posOffset>-583565</wp:posOffset>
                </wp:positionH>
                <wp:positionV relativeFrom="paragraph">
                  <wp:posOffset>1789430</wp:posOffset>
                </wp:positionV>
                <wp:extent cx="3824605" cy="318135"/>
                <wp:effectExtent l="0" t="0" r="23495" b="24765"/>
                <wp:wrapNone/>
                <wp:docPr id="18" name="Zone de text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824605" cy="31813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</a:ln>
                        <a:effectLst/>
                      </wps:spPr>
                      <wps:txbx>
                        <w:txbxContent>
                          <w:p w:rsidR="00E93760" w:rsidRDefault="00E93760" w:rsidP="00E65A6C">
                            <w:r w:rsidRPr="00DC0B2E">
                              <w:rPr>
                                <w:highlight w:val="lightGray"/>
                              </w:rPr>
                              <w:t>EMAIL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Zone de texte 18" o:spid="_x0000_s1035" type="#_x0000_t202" style="position:absolute;margin-left:-45.95pt;margin-top:140.9pt;width:301.15pt;height:25.0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" filled="f" strokeweight=".5pt">
                <v:stroke dashstyle="dash"/>
                <v:path arrowok="t"/>
                <v:textbox>
                  <w:txbxContent>
                    <w:p w:rsidR="00E93760" w:rsidRDefault="00E93760" w:rsidP="00E65A6C">
                      <w:r w:rsidRPr="00DC0B2E">
                        <w:rPr>
                          <w:highlight w:val="lightGray"/>
                        </w:rPr>
                        <w:t>EMAIL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fr-BE" w:bidi="ar-SA"/>
        </w:rPr>
        <w:drawing>
          <wp:inline distT="0" distB="0" distL="0" distR="0" wp14:anchorId="54539A2F" wp14:editId="264EE2D4">
            <wp:extent cx="5762625" cy="2108835"/>
            <wp:effectExtent l="0" t="0" r="9525" b="5715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053"/>
                    <a:stretch/>
                  </pic:blipFill>
                  <pic:spPr bwMode="auto">
                    <a:xfrm>
                      <a:off x="0" y="0"/>
                      <a:ext cx="5760720" cy="21081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  <w:r>
        <w:rPr>
          <w:noProof/>
          <w:lang w:eastAsia="fr-BE" w:bidi="ar-SA"/>
        </w:rPr>
        <w:drawing>
          <wp:anchor distT="0" distB="0" distL="114300" distR="114300" simplePos="0" relativeHeight="251673600" behindDoc="0" locked="0" layoutInCell="1" allowOverlap="1" wp14:anchorId="7F4FAD67" wp14:editId="2EBC51C3">
            <wp:simplePos x="0" y="0"/>
            <wp:positionH relativeFrom="column">
              <wp:posOffset>2442210</wp:posOffset>
            </wp:positionH>
            <wp:positionV relativeFrom="paragraph">
              <wp:posOffset>214630</wp:posOffset>
            </wp:positionV>
            <wp:extent cx="3311525" cy="1419225"/>
            <wp:effectExtent l="0" t="0" r="3175" b="9525"/>
            <wp:wrapSquare wrapText="bothSides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917"/>
                    <a:stretch/>
                  </pic:blipFill>
                  <pic:spPr bwMode="auto">
                    <a:xfrm>
                      <a:off x="0" y="0"/>
                      <a:ext cx="33115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E65A6C" w:rsidRDefault="00E65A6C" w:rsidP="009F2C7D">
      <w:pPr>
        <w:pStyle w:val="Corpsdetexte"/>
      </w:pPr>
    </w:p>
    <w:p w:rsidR="00121A12" w:rsidRDefault="00121A12">
      <w:pPr>
        <w:widowControl/>
        <w:suppressAutoHyphens w:val="0"/>
        <w:overflowPunct/>
      </w:pPr>
      <w:r>
        <w:br w:type="page"/>
      </w:r>
    </w:p>
    <w:p w:rsidR="00E65A6C" w:rsidRDefault="00121A12" w:rsidP="00121A12">
      <w:pPr>
        <w:pStyle w:val="Titre1"/>
      </w:pPr>
      <w:bookmarkStart w:id="27" w:name="_Toc512013559"/>
      <w:r>
        <w:lastRenderedPageBreak/>
        <w:t>Série 7 : Mise en place du MVC et connexion à la DB</w:t>
      </w:r>
      <w:bookmarkEnd w:id="27"/>
    </w:p>
    <w:p w:rsidR="00121A12" w:rsidRDefault="00121A12" w:rsidP="00121A12">
      <w:pPr>
        <w:pStyle w:val="Corpsdetexte"/>
      </w:pPr>
    </w:p>
    <w:p w:rsidR="00121A12" w:rsidRDefault="000D1137" w:rsidP="00121A12">
      <w:r>
        <w:sym w:font="Wingdings" w:char="F0E8"/>
      </w:r>
      <w:r w:rsidR="00121A12">
        <w:t>Dupliquez la série 6 en série 7.</w:t>
      </w:r>
    </w:p>
    <w:p w:rsidR="00121A12" w:rsidRDefault="00121A12" w:rsidP="00121A12"/>
    <w:p w:rsidR="00144831" w:rsidRPr="00D405B9" w:rsidRDefault="00144831" w:rsidP="000D1137">
      <w:pPr>
        <w:pStyle w:val="Titre2"/>
      </w:pPr>
      <w:bookmarkStart w:id="28" w:name="_Toc512013560"/>
      <w:r>
        <w:t>Mise en place du MVC</w:t>
      </w:r>
      <w:bookmarkEnd w:id="28"/>
    </w:p>
    <w:p w:rsidR="00121A12" w:rsidRDefault="00121A12" w:rsidP="00121A12">
      <w:r>
        <w:t>Etape 1 : Déplacer le contenu du répertoire dans un nouveau nommé « VUE »</w:t>
      </w:r>
    </w:p>
    <w:p w:rsidR="00121A12" w:rsidRDefault="00121A12" w:rsidP="00121A12">
      <w:r>
        <w:t>Etape 2 : Créer les répertoires CONTROL et MODEL au même niveau que la vue</w:t>
      </w:r>
    </w:p>
    <w:p w:rsidR="00121A12" w:rsidRDefault="00121A12" w:rsidP="00121A12">
      <w:r>
        <w:t xml:space="preserve">Etape 3 : Les page1.php et page2.php n’ont plus besoin de leurs </w:t>
      </w:r>
      <w:proofErr w:type="spellStart"/>
      <w:r>
        <w:t>include</w:t>
      </w:r>
      <w:proofErr w:type="spellEnd"/>
      <w:r>
        <w:t xml:space="preserve"> « Haut/</w:t>
      </w:r>
      <w:proofErr w:type="spellStart"/>
      <w:r>
        <w:t>up.php</w:t>
      </w:r>
      <w:proofErr w:type="spellEnd"/>
      <w:r>
        <w:t> » et « bas/</w:t>
      </w:r>
      <w:proofErr w:type="spellStart"/>
      <w:r>
        <w:t>down.php</w:t>
      </w:r>
      <w:proofErr w:type="spellEnd"/>
      <w:r>
        <w:t> »</w:t>
      </w:r>
    </w:p>
    <w:p w:rsidR="00121A12" w:rsidRDefault="00121A12" w:rsidP="00121A12">
      <w:r>
        <w:t>Vous devez après cette étape avoir cette arborescence :</w:t>
      </w:r>
    </w:p>
    <w:p w:rsidR="00121A12" w:rsidRDefault="00121A12" w:rsidP="00121A12">
      <w:r>
        <w:rPr>
          <w:noProof/>
          <w:lang w:eastAsia="fr-BE" w:bidi="ar-SA"/>
        </w:rPr>
        <w:drawing>
          <wp:inline distT="0" distB="0" distL="0" distR="0" wp14:anchorId="16BED51B" wp14:editId="32022442">
            <wp:extent cx="5760720" cy="1989855"/>
            <wp:effectExtent l="0" t="0" r="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12" w:rsidRDefault="00121A12" w:rsidP="00121A12">
      <w:r>
        <w:t xml:space="preserve">Etape 4 : Dans vue, créer les fichiers page1.php et page2.php. Ces pages se chargeront de faire les </w:t>
      </w:r>
      <w:proofErr w:type="spellStart"/>
      <w:r>
        <w:t>includes</w:t>
      </w:r>
      <w:proofErr w:type="spellEnd"/>
      <w:r>
        <w:t xml:space="preserve"> nécessaires des fichiers se trouvant dans la vue.</w:t>
      </w:r>
    </w:p>
    <w:p w:rsidR="00121A12" w:rsidRDefault="00121A12" w:rsidP="00121A12"/>
    <w:p w:rsidR="00121A12" w:rsidRDefault="00121A12" w:rsidP="00121A12">
      <w:r>
        <w:t>Après cette étape, vous devez avoir l’arborescence suivante :</w:t>
      </w:r>
    </w:p>
    <w:p w:rsidR="00121A12" w:rsidRDefault="00121A12" w:rsidP="00121A12">
      <w:r>
        <w:rPr>
          <w:noProof/>
          <w:lang w:eastAsia="fr-BE" w:bidi="ar-SA"/>
        </w:rPr>
        <w:drawing>
          <wp:inline distT="0" distB="0" distL="0" distR="0" wp14:anchorId="30D34EA1" wp14:editId="357C4790">
            <wp:extent cx="5760720" cy="1986181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12" w:rsidRDefault="00121A12" w:rsidP="00121A12">
      <w:r>
        <w:rPr>
          <w:noProof/>
          <w:lang w:eastAsia="fr-BE" w:bidi="ar-SA"/>
        </w:rPr>
        <w:drawing>
          <wp:inline distT="0" distB="0" distL="0" distR="0" wp14:anchorId="483B3D9F" wp14:editId="23B7C585">
            <wp:extent cx="5760720" cy="120775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1A12" w:rsidRDefault="00121A12" w:rsidP="00121A12"/>
    <w:p w:rsidR="00121A12" w:rsidRDefault="00121A12" w:rsidP="00121A12">
      <w:r>
        <w:t>Etape 6 : Du fait du changement d’arborescence, tous les liens doivent être corrigés :</w:t>
      </w:r>
    </w:p>
    <w:p w:rsidR="00121A12" w:rsidRDefault="00121A12" w:rsidP="00121A12">
      <w:pPr>
        <w:pStyle w:val="Paragraphedeliste"/>
        <w:widowControl/>
        <w:numPr>
          <w:ilvl w:val="0"/>
          <w:numId w:val="44"/>
        </w:numPr>
        <w:suppressAutoHyphens w:val="0"/>
        <w:overflowPunct/>
        <w:spacing w:after="200" w:line="276" w:lineRule="auto"/>
      </w:pPr>
      <w:r>
        <w:t>Le menu : Les liens doivent maintenant pointer vers le contrôleur  (Exemple</w:t>
      </w:r>
      <w:proofErr w:type="gramStart"/>
      <w:r>
        <w:t>:  «</w:t>
      </w:r>
      <w:proofErr w:type="gramEnd"/>
      <w:r>
        <w:t> ../control/page1.php </w:t>
      </w:r>
      <w:proofErr w:type="gramStart"/>
      <w:r>
        <w:t>» )</w:t>
      </w:r>
      <w:proofErr w:type="gramEnd"/>
    </w:p>
    <w:p w:rsidR="00121A12" w:rsidRDefault="00121A12" w:rsidP="00121A12">
      <w:pPr>
        <w:pStyle w:val="Paragraphedeliste"/>
        <w:widowControl/>
        <w:numPr>
          <w:ilvl w:val="0"/>
          <w:numId w:val="44"/>
        </w:numPr>
        <w:suppressAutoHyphens w:val="0"/>
        <w:overflowPunct/>
        <w:spacing w:after="200" w:line="276" w:lineRule="auto"/>
      </w:pPr>
      <w:r>
        <w:t>Les liens vers les images, et CSS doivent être « ../vue/images/image.jpg »</w:t>
      </w:r>
    </w:p>
    <w:p w:rsidR="00955594" w:rsidRDefault="00955594">
      <w:pPr>
        <w:widowControl/>
        <w:suppressAutoHyphens w:val="0"/>
        <w:overflowPunct/>
      </w:pPr>
      <w:r>
        <w:br w:type="page"/>
      </w:r>
    </w:p>
    <w:p w:rsidR="00955594" w:rsidRDefault="00955594" w:rsidP="00955594">
      <w:pPr>
        <w:pStyle w:val="Titre2"/>
      </w:pPr>
      <w:bookmarkStart w:id="29" w:name="_Toc512013561"/>
      <w:r>
        <w:lastRenderedPageBreak/>
        <w:t>Connexion à la DB</w:t>
      </w:r>
      <w:bookmarkEnd w:id="29"/>
    </w:p>
    <w:p w:rsidR="00955594" w:rsidRDefault="00955594" w:rsidP="00955594">
      <w:pPr>
        <w:pStyle w:val="Corpsdetexte"/>
      </w:pPr>
      <w:r>
        <w:t>Vous disposez d’une archive ZIP reprenant différents fichiers. Il s’agit du Relational Mapping qui est à intégrer dans votre projet.</w:t>
      </w:r>
    </w:p>
    <w:p w:rsidR="00955594" w:rsidRDefault="008216B0" w:rsidP="00955594">
      <w:pPr>
        <w:pStyle w:val="Corpsdetexte"/>
      </w:pPr>
      <w:r>
        <w:t xml:space="preserve">Vous retrouverez donc les fichiers </w:t>
      </w:r>
      <w:proofErr w:type="spellStart"/>
      <w:r>
        <w:t>php</w:t>
      </w:r>
      <w:proofErr w:type="spellEnd"/>
      <w:r>
        <w:t xml:space="preserve"> nécessaires pour faire fonctionner un MVC, mais aussi le répertoire MODEL permettant d’accéder à la base de données.</w:t>
      </w:r>
    </w:p>
    <w:p w:rsidR="008216B0" w:rsidRDefault="008216B0" w:rsidP="00955594">
      <w:pPr>
        <w:pStyle w:val="Corpsdetexte"/>
      </w:pPr>
    </w:p>
    <w:p w:rsidR="008216B0" w:rsidRDefault="008216B0" w:rsidP="00955594">
      <w:pPr>
        <w:pStyle w:val="Corpsdetexte"/>
      </w:pPr>
      <w:r>
        <w:t xml:space="preserve">Faites dérouler votre script SQL sur votre </w:t>
      </w:r>
      <w:proofErr w:type="spellStart"/>
      <w:r>
        <w:t>phpMy</w:t>
      </w:r>
      <w:r w:rsidR="006F265F">
        <w:t>A</w:t>
      </w:r>
      <w:r>
        <w:t>dmin</w:t>
      </w:r>
      <w:proofErr w:type="spellEnd"/>
      <w:r>
        <w:t xml:space="preserve">, configurez les users et mot de passe dans </w:t>
      </w:r>
      <w:proofErr w:type="spellStart"/>
      <w:r>
        <w:t>Model.php</w:t>
      </w:r>
      <w:proofErr w:type="spellEnd"/>
      <w:r>
        <w:t xml:space="preserve"> </w:t>
      </w:r>
      <w:r w:rsidR="006A5A63">
        <w:t>et faites fonctionner l’exemple.</w:t>
      </w:r>
    </w:p>
    <w:p w:rsidR="006A5A63" w:rsidRDefault="006A5A63" w:rsidP="00955594">
      <w:pPr>
        <w:pStyle w:val="Corpsdetexte"/>
      </w:pPr>
    </w:p>
    <w:p w:rsidR="006A5A63" w:rsidRDefault="006A5A63" w:rsidP="00955594">
      <w:pPr>
        <w:pStyle w:val="Corpsdetexte"/>
      </w:pPr>
      <w:r>
        <w:t xml:space="preserve">Une fois l’exemple fonctionnel, regardez à l’intégrer dans votre projet </w:t>
      </w:r>
      <w:r w:rsidR="00CF0955">
        <w:t xml:space="preserve">série 7 </w:t>
      </w:r>
      <w:r>
        <w:t>(Dans la dernière page de votre menu).</w:t>
      </w:r>
    </w:p>
    <w:p w:rsidR="00F812D0" w:rsidRDefault="00F812D0">
      <w:pPr>
        <w:widowControl/>
        <w:suppressAutoHyphens w:val="0"/>
        <w:overflowPunct/>
      </w:pPr>
      <w:r>
        <w:br w:type="page"/>
      </w:r>
    </w:p>
    <w:p w:rsidR="008216B0" w:rsidRDefault="00F812D0" w:rsidP="00F812D0">
      <w:pPr>
        <w:pStyle w:val="Titre1"/>
      </w:pPr>
      <w:bookmarkStart w:id="30" w:name="_Toc512013562"/>
      <w:r>
        <w:lastRenderedPageBreak/>
        <w:t>Série 8 : Mise en place de la structure pour afficher de l’information</w:t>
      </w:r>
      <w:bookmarkEnd w:id="30"/>
    </w:p>
    <w:p w:rsidR="00F812D0" w:rsidRDefault="00532763" w:rsidP="00F812D0">
      <w:pPr>
        <w:pStyle w:val="Corpsdetexte"/>
      </w:pPr>
      <w:r>
        <w:t>Vous allez dupliquer la série 7.</w:t>
      </w:r>
    </w:p>
    <w:p w:rsidR="00532763" w:rsidRDefault="00532763" w:rsidP="00F812D0">
      <w:pPr>
        <w:pStyle w:val="Corpsdetexte"/>
      </w:pPr>
      <w:r>
        <w:t>L’objectif de cette série est de structurer votre code pour standardiser la manière dont vous allez utiliser votre contrôleur pour accéder à l’information (grâce au modèle) et l’afficher (grâce à la vue).</w:t>
      </w:r>
    </w:p>
    <w:p w:rsidR="00532763" w:rsidRDefault="00532763" w:rsidP="00F812D0">
      <w:pPr>
        <w:pStyle w:val="Corpsdetexte"/>
      </w:pPr>
    </w:p>
    <w:p w:rsidR="00532763" w:rsidRDefault="00532763" w:rsidP="00F812D0">
      <w:pPr>
        <w:pStyle w:val="Corpsdetexte"/>
      </w:pPr>
      <w:r>
        <w:t>Exemple :</w:t>
      </w:r>
    </w:p>
    <w:p w:rsidR="00532763" w:rsidRDefault="00532763" w:rsidP="00F812D0">
      <w:pPr>
        <w:pStyle w:val="Corpsdetexte"/>
      </w:pPr>
      <w:r>
        <w:t>Pour un fichier donné « TABLETEST », vous allez donc avoir une classe dans le modèle (jusque-là rien ne change). L’objectif est d’afficher le contenu de cette table dans une page.</w:t>
      </w:r>
    </w:p>
    <w:p w:rsidR="00532763" w:rsidRDefault="00532763" w:rsidP="00F812D0">
      <w:pPr>
        <w:pStyle w:val="Corpsdetexte"/>
      </w:pPr>
      <w:r>
        <w:t>Pour cela, nous allons créer un fichier « </w:t>
      </w:r>
      <w:proofErr w:type="spellStart"/>
      <w:r>
        <w:t>TABLETEST_TAB.php</w:t>
      </w:r>
      <w:proofErr w:type="spellEnd"/>
      <w:r>
        <w:t> » dans le contrôleur ainsi que dans la vue.</w:t>
      </w:r>
    </w:p>
    <w:p w:rsidR="00532763" w:rsidRDefault="00532763" w:rsidP="00F812D0">
      <w:pPr>
        <w:pStyle w:val="Corpsdetexte"/>
      </w:pPr>
      <w:r>
        <w:t>Dans le contrôleur, nous allons</w:t>
      </w:r>
      <w:r w:rsidR="00DA4B9E">
        <w:t xml:space="preserve"> avoir ceci </w:t>
      </w:r>
      <w:r w:rsidR="00B8298D">
        <w:t>« </w:t>
      </w:r>
      <w:proofErr w:type="spellStart"/>
      <w:r w:rsidR="00B8298D">
        <w:t>TABLETEST_TAB.php</w:t>
      </w:r>
      <w:proofErr w:type="spellEnd"/>
      <w:r w:rsidR="00B8298D">
        <w:t xml:space="preserve"> » </w:t>
      </w:r>
      <w:r w:rsidR="00DA4B9E">
        <w:t>:</w:t>
      </w:r>
    </w:p>
    <w:p w:rsidR="00DA4B9E" w:rsidRDefault="00DA4B9E" w:rsidP="00F812D0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1E0E1807" wp14:editId="622FCB2B">
            <wp:extent cx="5419725" cy="2457450"/>
            <wp:effectExtent l="0" t="0" r="952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82E" w:rsidRDefault="00B8298D" w:rsidP="00F812D0">
      <w:pPr>
        <w:pStyle w:val="Corpsdetexte"/>
      </w:pPr>
      <w:r>
        <w:t>Et dans la vue « </w:t>
      </w:r>
      <w:proofErr w:type="spellStart"/>
      <w:r>
        <w:t>TABLETEST_TAB.php</w:t>
      </w:r>
      <w:proofErr w:type="spellEnd"/>
      <w:r>
        <w:t> »:</w:t>
      </w:r>
    </w:p>
    <w:p w:rsidR="00655383" w:rsidRDefault="00655383" w:rsidP="00F812D0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172626B7" wp14:editId="1E3E233B">
            <wp:extent cx="5534025" cy="1257300"/>
            <wp:effectExtent l="0" t="0" r="9525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383" w:rsidRDefault="00655383" w:rsidP="00F812D0">
      <w:pPr>
        <w:pStyle w:val="Corpsdetexte"/>
      </w:pPr>
      <w:r>
        <w:t xml:space="preserve">De cette manière, il vous suffira d’ajouter un </w:t>
      </w:r>
      <w:proofErr w:type="spellStart"/>
      <w:r>
        <w:t>require</w:t>
      </w:r>
      <w:proofErr w:type="spellEnd"/>
      <w:r>
        <w:t xml:space="preserve"> de votre /control/</w:t>
      </w:r>
      <w:proofErr w:type="spellStart"/>
      <w:r>
        <w:t>TABLETEST_TAB.php</w:t>
      </w:r>
      <w:proofErr w:type="spellEnd"/>
      <w:r>
        <w:t xml:space="preserve"> pour disposer de l’affichage du contenu de votre table.</w:t>
      </w:r>
    </w:p>
    <w:p w:rsidR="00655383" w:rsidRDefault="00655383" w:rsidP="00F812D0">
      <w:pPr>
        <w:pStyle w:val="Corpsdetexte"/>
      </w:pPr>
      <w:r>
        <w:t xml:space="preserve">Ajoutez un nouveau point de menu ainsi qu’une nouvelle page dans le contrôleur (ainsi que dans le point de menu et faites un </w:t>
      </w:r>
      <w:proofErr w:type="spellStart"/>
      <w:r>
        <w:t>require</w:t>
      </w:r>
      <w:proofErr w:type="spellEnd"/>
      <w:r>
        <w:t xml:space="preserve"> de votre nouvelle page.</w:t>
      </w:r>
    </w:p>
    <w:p w:rsidR="00C72501" w:rsidRDefault="00C72501">
      <w:pPr>
        <w:widowControl/>
        <w:suppressAutoHyphens w:val="0"/>
        <w:overflowPunct/>
      </w:pPr>
      <w:r>
        <w:br w:type="page"/>
      </w:r>
    </w:p>
    <w:p w:rsidR="00C72501" w:rsidRDefault="00C72501" w:rsidP="00F812D0">
      <w:pPr>
        <w:pStyle w:val="Corpsdetexte"/>
      </w:pPr>
      <w:r>
        <w:lastRenderedPageBreak/>
        <w:t>Voilà à quoi cela doit ressembler au final :</w:t>
      </w:r>
    </w:p>
    <w:p w:rsidR="00C72501" w:rsidRDefault="00C72501" w:rsidP="00F812D0">
      <w:pPr>
        <w:pStyle w:val="Corpsdetexte"/>
      </w:pPr>
      <w:r>
        <w:t xml:space="preserve">Ma nouvelle page 5 qui est dans mon point de menu, ainsi que mes fichiers TABLETEST_TAB + </w:t>
      </w:r>
      <w:proofErr w:type="spellStart"/>
      <w:r>
        <w:t>tabletest.php</w:t>
      </w:r>
      <w:proofErr w:type="spellEnd"/>
    </w:p>
    <w:p w:rsidR="00C72501" w:rsidRPr="00F812D0" w:rsidRDefault="00C72501" w:rsidP="00F812D0">
      <w:pPr>
        <w:pStyle w:val="Corpsdetexte"/>
      </w:pPr>
      <w:r>
        <w:rPr>
          <w:noProof/>
          <w:lang w:eastAsia="fr-BE" w:bidi="ar-SA"/>
        </w:rPr>
        <w:drawing>
          <wp:inline distT="0" distB="0" distL="0" distR="0">
            <wp:extent cx="1857375" cy="4448175"/>
            <wp:effectExtent l="0" t="0" r="9525" b="9525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5594" w:rsidRDefault="00955594">
      <w:pPr>
        <w:widowControl/>
        <w:suppressAutoHyphens w:val="0"/>
        <w:overflowPunct/>
      </w:pPr>
      <w:r>
        <w:br w:type="page"/>
      </w:r>
    </w:p>
    <w:p w:rsidR="00121A12" w:rsidRDefault="00121A12" w:rsidP="00121A12">
      <w:pPr>
        <w:pStyle w:val="Corpsdetexte"/>
      </w:pPr>
    </w:p>
    <w:p w:rsidR="00926B6F" w:rsidRDefault="00926B6F" w:rsidP="00A069D8">
      <w:pPr>
        <w:pStyle w:val="Titre1"/>
      </w:pPr>
      <w:bookmarkStart w:id="31" w:name="_Toc512013563"/>
      <w:r>
        <w:t xml:space="preserve">Série 9 : </w:t>
      </w:r>
      <w:r w:rsidR="00A069D8">
        <w:t>Mise en place de l’accès DB</w:t>
      </w:r>
      <w:bookmarkEnd w:id="31"/>
    </w:p>
    <w:p w:rsidR="00A069D8" w:rsidRDefault="00A069D8" w:rsidP="00121A12">
      <w:pPr>
        <w:pStyle w:val="Corpsdetexte"/>
      </w:pPr>
      <w:r>
        <w:t>Dupliquez la série 8 !</w:t>
      </w:r>
    </w:p>
    <w:p w:rsidR="00EE62A0" w:rsidRDefault="00EE62A0" w:rsidP="00121A12">
      <w:pPr>
        <w:pStyle w:val="Corpsdetexte"/>
      </w:pPr>
      <w:r>
        <w:t>S</w:t>
      </w:r>
      <w:r w:rsidR="00365AB8">
        <w:t>u</w:t>
      </w:r>
      <w:r>
        <w:t xml:space="preserve">r base du document fourni </w:t>
      </w:r>
      <w:r w:rsidR="00127BD5">
        <w:t>en annexe </w:t>
      </w:r>
      <w:r w:rsidR="004D0494">
        <w:t>(Gestion des sessions et authentification)</w:t>
      </w:r>
      <w:r w:rsidR="00127BD5">
        <w:t>:</w:t>
      </w:r>
    </w:p>
    <w:p w:rsidR="009A48B8" w:rsidRDefault="009A48B8" w:rsidP="00121A12">
      <w:pPr>
        <w:pStyle w:val="Corpsdetexte"/>
      </w:pP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 w:rsidRPr="00025E1A">
        <w:rPr>
          <w:lang w:val="fr-FR" w:eastAsia="fr-BE"/>
        </w:rPr>
        <w:t>Nous allons devoir créer la table utilisateurs dans la base de données</w:t>
      </w:r>
    </w:p>
    <w:p w:rsidR="00662F67" w:rsidRDefault="00662F67" w:rsidP="00662F67">
      <w:pPr>
        <w:pStyle w:val="Paragraphedeliste"/>
        <w:widowControl/>
        <w:suppressAutoHyphens w:val="0"/>
        <w:overflowPunct/>
        <w:spacing w:after="200" w:line="276" w:lineRule="auto"/>
        <w:rPr>
          <w:lang w:val="fr-FR" w:eastAsia="fr-BE"/>
        </w:rPr>
      </w:pPr>
    </w:p>
    <w:p w:rsidR="009A48B8" w:rsidRDefault="009A48B8" w:rsidP="009A48B8">
      <w:pPr>
        <w:pStyle w:val="Paragraphedeliste"/>
        <w:widowControl/>
        <w:suppressAutoHyphens w:val="0"/>
        <w:overflowPunct/>
        <w:spacing w:after="200" w:line="276" w:lineRule="auto"/>
        <w:rPr>
          <w:rFonts w:ascii="Roboto" w:hAnsi="Roboto"/>
          <w:sz w:val="20"/>
          <w:szCs w:val="20"/>
          <w:shd w:val="clear" w:color="auto" w:fill="FFFFFF"/>
        </w:rPr>
      </w:pPr>
      <w:r>
        <w:rPr>
          <w:rFonts w:ascii="Roboto" w:hAnsi="Roboto"/>
          <w:sz w:val="20"/>
          <w:szCs w:val="20"/>
          <w:shd w:val="clear" w:color="auto" w:fill="FFFFFF"/>
        </w:rPr>
        <w:t>CREATE TABLE `utilisateurs` (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`utilisateur`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varchar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(255) NOT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`code`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varchar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(255)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`nom`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varchar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(255)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`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prenom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 xml:space="preserve">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varchar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(255)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`admin`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int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(11)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 xml:space="preserve">`actif` 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int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>(1) DEFAULT NULL,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PRIMARY KEY (`utilisateur`)</w:t>
      </w:r>
      <w:r>
        <w:rPr>
          <w:rFonts w:ascii="Roboto" w:hAnsi="Roboto"/>
          <w:sz w:val="20"/>
          <w:szCs w:val="20"/>
        </w:rPr>
        <w:br/>
      </w:r>
      <w:r>
        <w:rPr>
          <w:rFonts w:ascii="Roboto" w:hAnsi="Roboto"/>
          <w:sz w:val="20"/>
          <w:szCs w:val="20"/>
          <w:shd w:val="clear" w:color="auto" w:fill="FFFFFF"/>
        </w:rPr>
        <w:t>) ENGINE=</w:t>
      </w:r>
      <w:proofErr w:type="spellStart"/>
      <w:r>
        <w:rPr>
          <w:rFonts w:ascii="Roboto" w:hAnsi="Roboto"/>
          <w:sz w:val="20"/>
          <w:szCs w:val="20"/>
          <w:shd w:val="clear" w:color="auto" w:fill="FFFFFF"/>
        </w:rPr>
        <w:t>MyISAM</w:t>
      </w:r>
      <w:proofErr w:type="spellEnd"/>
      <w:r>
        <w:rPr>
          <w:rFonts w:ascii="Roboto" w:hAnsi="Roboto"/>
          <w:sz w:val="20"/>
          <w:szCs w:val="20"/>
          <w:shd w:val="clear" w:color="auto" w:fill="FFFFFF"/>
        </w:rPr>
        <w:t xml:space="preserve"> DEFAULT CHARSET=utf8;</w:t>
      </w:r>
    </w:p>
    <w:p w:rsidR="009A48B8" w:rsidRDefault="009A48B8" w:rsidP="009A48B8">
      <w:pPr>
        <w:pStyle w:val="Paragraphedeliste"/>
        <w:widowControl/>
        <w:suppressAutoHyphens w:val="0"/>
        <w:overflowPunct/>
        <w:spacing w:after="200" w:line="276" w:lineRule="auto"/>
        <w:rPr>
          <w:lang w:val="fr-FR" w:eastAsia="fr-BE"/>
        </w:rPr>
      </w:pPr>
    </w:p>
    <w:p w:rsidR="00C3643F" w:rsidRDefault="00C3643F" w:rsidP="009A48B8">
      <w:pPr>
        <w:pStyle w:val="Paragraphedeliste"/>
        <w:widowControl/>
        <w:suppressAutoHyphens w:val="0"/>
        <w:overflowPunct/>
        <w:spacing w:after="200" w:line="276" w:lineRule="auto"/>
        <w:rPr>
          <w:lang w:val="fr-FR" w:eastAsia="fr-BE"/>
        </w:rPr>
      </w:pPr>
      <w:r w:rsidRPr="00C3643F">
        <w:rPr>
          <w:lang w:val="fr-FR" w:eastAsia="fr-BE"/>
        </w:rPr>
        <w:t>INSERT INTO `</w:t>
      </w:r>
      <w:proofErr w:type="spellStart"/>
      <w:r w:rsidRPr="00C3643F">
        <w:rPr>
          <w:lang w:val="fr-FR" w:eastAsia="fr-BE"/>
        </w:rPr>
        <w:t>test`.`utilisateurs</w:t>
      </w:r>
      <w:proofErr w:type="spellEnd"/>
      <w:r w:rsidRPr="00C3643F">
        <w:rPr>
          <w:lang w:val="fr-FR" w:eastAsia="fr-BE"/>
        </w:rPr>
        <w:t>` (`utilisateur`, `code`, `nom`, `</w:t>
      </w:r>
      <w:proofErr w:type="spellStart"/>
      <w:r w:rsidRPr="00C3643F">
        <w:rPr>
          <w:lang w:val="fr-FR" w:eastAsia="fr-BE"/>
        </w:rPr>
        <w:t>prenom</w:t>
      </w:r>
      <w:proofErr w:type="spellEnd"/>
      <w:r w:rsidRPr="00C3643F">
        <w:rPr>
          <w:lang w:val="fr-FR" w:eastAsia="fr-BE"/>
        </w:rPr>
        <w:t>`, `admin`, `actif`) VALUES ('Administrateur', 'code', 'De Guglielmo', 'Roberto', '1', '1');</w:t>
      </w:r>
    </w:p>
    <w:p w:rsidR="00C3643F" w:rsidRDefault="00C3643F" w:rsidP="009A48B8">
      <w:pPr>
        <w:pStyle w:val="Paragraphedeliste"/>
        <w:widowControl/>
        <w:suppressAutoHyphens w:val="0"/>
        <w:overflowPunct/>
        <w:spacing w:after="200" w:line="276" w:lineRule="auto"/>
        <w:rPr>
          <w:lang w:val="fr-FR" w:eastAsia="fr-BE"/>
        </w:rPr>
      </w:pP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Ajouter un enregistrement pour l’utilisateur Administrateur</w:t>
      </w: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Créer le fichier utilisateurs dans le répertoire model.</w:t>
      </w: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Créer le fichier </w:t>
      </w:r>
      <w:proofErr w:type="spellStart"/>
      <w:r>
        <w:rPr>
          <w:lang w:val="fr-FR" w:eastAsia="fr-BE"/>
        </w:rPr>
        <w:t>login.php</w:t>
      </w:r>
      <w:proofErr w:type="spellEnd"/>
      <w:r>
        <w:rPr>
          <w:lang w:val="fr-FR" w:eastAsia="fr-BE"/>
        </w:rPr>
        <w:t xml:space="preserve"> dans le répertoire vue.</w:t>
      </w:r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Il reprendra le formulaire nécessaire pour l’authentification</w:t>
      </w: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Créer le fichier </w:t>
      </w:r>
      <w:proofErr w:type="spellStart"/>
      <w:r>
        <w:rPr>
          <w:lang w:val="fr-FR" w:eastAsia="fr-BE"/>
        </w:rPr>
        <w:t>login.php</w:t>
      </w:r>
      <w:proofErr w:type="spellEnd"/>
      <w:r>
        <w:rPr>
          <w:lang w:val="fr-FR" w:eastAsia="fr-BE"/>
        </w:rPr>
        <w:t xml:space="preserve"> dans le répertoire contrôleur</w:t>
      </w:r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C’est lui qui va recevoir le formulaire de login, il se chargera de vérifier l’authentification et ainsi de préparer la session de manière à débloquer l’accès au site.</w:t>
      </w:r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Modifier </w:t>
      </w:r>
      <w:proofErr w:type="spellStart"/>
      <w:r>
        <w:rPr>
          <w:lang w:val="fr-FR" w:eastAsia="fr-BE"/>
        </w:rPr>
        <w:t>core.php</w:t>
      </w:r>
      <w:proofErr w:type="spellEnd"/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Démarrer la session </w:t>
      </w:r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Si l’url courante n’est pas *</w:t>
      </w:r>
      <w:proofErr w:type="spellStart"/>
      <w:r>
        <w:rPr>
          <w:lang w:val="fr-FR" w:eastAsia="fr-BE"/>
        </w:rPr>
        <w:t>login.php</w:t>
      </w:r>
      <w:proofErr w:type="spellEnd"/>
      <w:r>
        <w:rPr>
          <w:lang w:val="fr-FR" w:eastAsia="fr-BE"/>
        </w:rPr>
        <w:t xml:space="preserve"> et que la variable ‘UTILISATEUR’ de la session n’est pas garnie, redirection automatique vers </w:t>
      </w:r>
      <w:r w:rsidR="00AA0EA4">
        <w:rPr>
          <w:lang w:val="fr-FR" w:eastAsia="fr-BE"/>
        </w:rPr>
        <w:t>control</w:t>
      </w:r>
      <w:r>
        <w:rPr>
          <w:lang w:val="fr-FR" w:eastAsia="fr-BE"/>
        </w:rPr>
        <w:t>/</w:t>
      </w:r>
      <w:proofErr w:type="spellStart"/>
      <w:r>
        <w:rPr>
          <w:lang w:val="fr-FR" w:eastAsia="fr-BE"/>
        </w:rPr>
        <w:t>login.php</w:t>
      </w:r>
      <w:proofErr w:type="spellEnd"/>
    </w:p>
    <w:p w:rsidR="00A069D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Modifier </w:t>
      </w:r>
      <w:r w:rsidR="00EF09A6">
        <w:rPr>
          <w:lang w:val="fr-FR" w:eastAsia="fr-BE"/>
        </w:rPr>
        <w:t>vue/</w:t>
      </w:r>
      <w:proofErr w:type="spellStart"/>
      <w:r w:rsidR="007A425A">
        <w:rPr>
          <w:lang w:val="fr-FR" w:eastAsia="fr-BE"/>
        </w:rPr>
        <w:t>haut</w:t>
      </w:r>
      <w:r>
        <w:rPr>
          <w:lang w:val="fr-FR" w:eastAsia="fr-BE"/>
        </w:rPr>
        <w:t>.php</w:t>
      </w:r>
      <w:proofErr w:type="spellEnd"/>
    </w:p>
    <w:p w:rsidR="00A069D8" w:rsidRDefault="00A069D8" w:rsidP="00A069D8">
      <w:pPr>
        <w:pStyle w:val="Paragraphedeliste"/>
        <w:widowControl/>
        <w:numPr>
          <w:ilvl w:val="1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>Conditionner l’affichage du menu uniquement si la variable UTILISATEUR’ de la session est pas garnie</w:t>
      </w:r>
    </w:p>
    <w:p w:rsidR="00A069D8" w:rsidRPr="002C6C28" w:rsidRDefault="00A069D8" w:rsidP="00A069D8">
      <w:pPr>
        <w:pStyle w:val="Paragraphedeliste"/>
        <w:widowControl/>
        <w:numPr>
          <w:ilvl w:val="0"/>
          <w:numId w:val="45"/>
        </w:numPr>
        <w:suppressAutoHyphens w:val="0"/>
        <w:overflowPunct/>
        <w:spacing w:after="200" w:line="276" w:lineRule="auto"/>
        <w:rPr>
          <w:lang w:val="fr-FR" w:eastAsia="fr-BE"/>
        </w:rPr>
      </w:pPr>
      <w:r>
        <w:rPr>
          <w:lang w:val="fr-FR" w:eastAsia="fr-BE"/>
        </w:rPr>
        <w:t xml:space="preserve">Ajouter deux fonctions statiques à la classe </w:t>
      </w:r>
      <w:r w:rsidR="001D40E7">
        <w:rPr>
          <w:lang w:val="fr-FR" w:eastAsia="fr-BE"/>
        </w:rPr>
        <w:t>U</w:t>
      </w:r>
      <w:r>
        <w:rPr>
          <w:lang w:val="fr-FR" w:eastAsia="fr-BE"/>
        </w:rPr>
        <w:t>tilisateur pour se charger de la vérification de l’utilisateur, ainsi que de son niveau d’autorisation.</w:t>
      </w:r>
    </w:p>
    <w:p w:rsidR="00070736" w:rsidRDefault="00070736">
      <w:pPr>
        <w:widowControl/>
        <w:suppressAutoHyphens w:val="0"/>
        <w:overflowPunct/>
      </w:pPr>
      <w:r>
        <w:br w:type="page"/>
      </w:r>
    </w:p>
    <w:p w:rsidR="00070736" w:rsidRDefault="00070736" w:rsidP="00070736">
      <w:pPr>
        <w:pStyle w:val="Titre1"/>
      </w:pPr>
      <w:bookmarkStart w:id="32" w:name="_Toc512013564"/>
      <w:r>
        <w:lastRenderedPageBreak/>
        <w:t>Série 10 : Recherches</w:t>
      </w:r>
      <w:bookmarkEnd w:id="32"/>
    </w:p>
    <w:p w:rsidR="00070736" w:rsidRDefault="00070736" w:rsidP="00070736">
      <w:pPr>
        <w:pStyle w:val="Corpsdetexte"/>
      </w:pPr>
      <w:r>
        <w:t>Nous allons maintenant faire évoluer notre application de manière à pouvoir effectuer des recherches.</w:t>
      </w:r>
    </w:p>
    <w:p w:rsidR="00070736" w:rsidRDefault="00070736" w:rsidP="00070736">
      <w:pPr>
        <w:pStyle w:val="Corpsdetexte"/>
        <w:rPr>
          <w:b/>
        </w:rPr>
      </w:pPr>
      <w:r>
        <w:t xml:space="preserve">Pour cela, nous allons tout d’abord devoir faire évoluer notre classe </w:t>
      </w:r>
      <w:r w:rsidRPr="00070736">
        <w:rPr>
          <w:b/>
        </w:rPr>
        <w:t>Model</w:t>
      </w:r>
    </w:p>
    <w:p w:rsidR="00070736" w:rsidRDefault="00070736" w:rsidP="00070736">
      <w:pPr>
        <w:pStyle w:val="Corpsdetexte"/>
      </w:pPr>
      <w:r>
        <w:sym w:font="Wingdings" w:char="F0E8"/>
      </w:r>
      <w:r>
        <w:t xml:space="preserve">Elle doit permettre d’accueillir une clause </w:t>
      </w:r>
      <w:proofErr w:type="spellStart"/>
      <w:r w:rsidRPr="00070736">
        <w:rPr>
          <w:b/>
        </w:rPr>
        <w:t>Where</w:t>
      </w:r>
      <w:proofErr w:type="spellEnd"/>
      <w:r>
        <w:rPr>
          <w:b/>
        </w:rPr>
        <w:t xml:space="preserve">. </w:t>
      </w:r>
      <w:r w:rsidRPr="00070736">
        <w:t>Pour cel</w:t>
      </w:r>
      <w:r>
        <w:t>a, nous allons ajouter un paramètre $</w:t>
      </w:r>
      <w:proofErr w:type="spellStart"/>
      <w:r>
        <w:t>where</w:t>
      </w:r>
      <w:proofErr w:type="spellEnd"/>
      <w:r>
        <w:t xml:space="preserve"> à la fonction READ. </w:t>
      </w:r>
    </w:p>
    <w:p w:rsidR="00070736" w:rsidRDefault="00070736" w:rsidP="00070736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07A29201" wp14:editId="3E4725D5">
            <wp:extent cx="5760720" cy="1426400"/>
            <wp:effectExtent l="0" t="0" r="0" b="254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736" w:rsidRDefault="00070736" w:rsidP="00070736">
      <w:pPr>
        <w:pStyle w:val="Corpsdetexte"/>
      </w:pPr>
      <w:r>
        <w:t xml:space="preserve">Il doit être ajouté une condition supplémentaire dans le cas </w:t>
      </w:r>
      <w:proofErr w:type="spellStart"/>
      <w:r>
        <w:t>ou</w:t>
      </w:r>
      <w:proofErr w:type="spellEnd"/>
      <w:r>
        <w:t xml:space="preserve"> l’ID est </w:t>
      </w:r>
      <w:proofErr w:type="spellStart"/>
      <w:r>
        <w:t>null</w:t>
      </w:r>
      <w:proofErr w:type="spellEnd"/>
      <w:r>
        <w:t>. Si le contenu de la variable $</w:t>
      </w:r>
      <w:proofErr w:type="spellStart"/>
      <w:r>
        <w:t>where</w:t>
      </w:r>
      <w:proofErr w:type="spellEnd"/>
      <w:r>
        <w:t xml:space="preserve"> est différent de </w:t>
      </w:r>
      <w:proofErr w:type="spellStart"/>
      <w:r>
        <w:t>null</w:t>
      </w:r>
      <w:proofErr w:type="spellEnd"/>
      <w:r>
        <w:t xml:space="preserve"> et  </w:t>
      </w:r>
      <w:proofErr w:type="gramStart"/>
      <w:r>
        <w:t>‘’ ,</w:t>
      </w:r>
      <w:proofErr w:type="gramEnd"/>
      <w:r>
        <w:t xml:space="preserve"> on ajoute la clause </w:t>
      </w:r>
      <w:proofErr w:type="spellStart"/>
      <w:r>
        <w:t>where</w:t>
      </w:r>
      <w:proofErr w:type="spellEnd"/>
      <w:r>
        <w:t xml:space="preserve"> ainsi que le contenu de la variable dans $</w:t>
      </w:r>
      <w:proofErr w:type="spellStart"/>
      <w:r>
        <w:t>sql</w:t>
      </w:r>
      <w:proofErr w:type="spellEnd"/>
      <w:r>
        <w:t>.</w:t>
      </w:r>
    </w:p>
    <w:p w:rsidR="00070736" w:rsidRDefault="00070736" w:rsidP="00070736">
      <w:pPr>
        <w:pStyle w:val="Corpsdetexte"/>
      </w:pPr>
    </w:p>
    <w:p w:rsidR="00A41D10" w:rsidRDefault="00A41D10" w:rsidP="00070736">
      <w:pPr>
        <w:pStyle w:val="Corpsdetexte"/>
      </w:pPr>
      <w:r>
        <w:t xml:space="preserve">Il est conseillé à ce point d’effectuer un test pour vérifier que la classe fonctionne correctement. Pour cela, ajoutez </w:t>
      </w:r>
      <w:r w:rsidR="00C1002C">
        <w:t xml:space="preserve">un paramètre dans le </w:t>
      </w:r>
      <w:proofErr w:type="spellStart"/>
      <w:r w:rsidR="00C1002C">
        <w:t>read</w:t>
      </w:r>
      <w:proofErr w:type="spellEnd"/>
      <w:r w:rsidR="00C1002C">
        <w:t xml:space="preserve">  présent dans </w:t>
      </w:r>
      <w:proofErr w:type="spellStart"/>
      <w:r w:rsidR="00C1002C">
        <w:t>tabletest_tab.php</w:t>
      </w:r>
      <w:proofErr w:type="spellEnd"/>
      <w:r w:rsidR="00C1002C">
        <w:t xml:space="preserve"> de manière à demander  « </w:t>
      </w:r>
      <w:proofErr w:type="spellStart"/>
      <w:r w:rsidR="00C1002C">
        <w:t>prenom</w:t>
      </w:r>
      <w:proofErr w:type="spellEnd"/>
      <w:r w:rsidR="00C1002C">
        <w:t> = ‘</w:t>
      </w:r>
      <w:proofErr w:type="spellStart"/>
      <w:r w:rsidR="00C1002C">
        <w:t>roberto</w:t>
      </w:r>
      <w:proofErr w:type="spellEnd"/>
      <w:r w:rsidR="00C1002C">
        <w:t>’ » </w:t>
      </w:r>
    </w:p>
    <w:p w:rsidR="00C1002C" w:rsidRDefault="00C1002C" w:rsidP="00070736">
      <w:pPr>
        <w:pStyle w:val="Corpsdetexte"/>
      </w:pPr>
      <w:r>
        <w:rPr>
          <w:noProof/>
          <w:lang w:eastAsia="fr-BE" w:bidi="ar-SA"/>
        </w:rPr>
        <w:drawing>
          <wp:inline distT="0" distB="0" distL="0" distR="0" wp14:anchorId="05943E3A" wp14:editId="34234BF2">
            <wp:extent cx="4857750" cy="1152525"/>
            <wp:effectExtent l="0" t="0" r="0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EBF" w:rsidRDefault="009F3EBF" w:rsidP="00070736">
      <w:pPr>
        <w:pStyle w:val="Corpsdetexte"/>
      </w:pPr>
      <w:r>
        <w:t>Visualisez le point de menu de manière à vérifier que le contenu affiché correspond.</w:t>
      </w:r>
    </w:p>
    <w:p w:rsidR="009F3EBF" w:rsidRDefault="009F3EBF" w:rsidP="00070736">
      <w:pPr>
        <w:pStyle w:val="Corpsdetexte"/>
      </w:pPr>
    </w:p>
    <w:p w:rsidR="009F3EBF" w:rsidRDefault="009F3EBF" w:rsidP="00070736">
      <w:pPr>
        <w:pStyle w:val="Corpsdetexte"/>
      </w:pPr>
      <w:r>
        <w:t xml:space="preserve">Maintenant que cela fonctionne, nous allons ajouter un formulaire dans cette même page. </w:t>
      </w:r>
    </w:p>
    <w:p w:rsidR="005B783B" w:rsidRDefault="00491FC9" w:rsidP="00070736">
      <w:pPr>
        <w:pStyle w:val="Corpsdetexte"/>
      </w:pPr>
      <w:r>
        <w:t xml:space="preserve">(Veillez à utiliser l’objet </w:t>
      </w:r>
      <w:proofErr w:type="spellStart"/>
      <w:r>
        <w:t>form</w:t>
      </w:r>
      <w:proofErr w:type="spellEnd"/>
      <w:r>
        <w:t> !). Le formulaire doit pointer vers la page5.php.</w:t>
      </w:r>
    </w:p>
    <w:p w:rsidR="004C7A07" w:rsidRDefault="004C7A07" w:rsidP="00070736">
      <w:pPr>
        <w:pStyle w:val="Corpsdetexte"/>
      </w:pPr>
      <w:r>
        <w:t xml:space="preserve">Ensuite, veillez à ajouter la gestion de la récupération du formulaire de manière créer la String SQL et la passer à la fonction </w:t>
      </w:r>
      <w:proofErr w:type="spellStart"/>
      <w:proofErr w:type="gramStart"/>
      <w:r w:rsidRPr="004C7A07">
        <w:rPr>
          <w:i/>
        </w:rPr>
        <w:t>read</w:t>
      </w:r>
      <w:proofErr w:type="spellEnd"/>
      <w:r w:rsidRPr="004C7A07">
        <w:rPr>
          <w:i/>
        </w:rPr>
        <w:t>(</w:t>
      </w:r>
      <w:proofErr w:type="gramEnd"/>
      <w:r w:rsidRPr="004C7A07">
        <w:rPr>
          <w:i/>
        </w:rPr>
        <w:t>)</w:t>
      </w:r>
      <w:r>
        <w:t xml:space="preserve"> .</w:t>
      </w:r>
    </w:p>
    <w:p w:rsidR="00022036" w:rsidRDefault="00022036" w:rsidP="00070736">
      <w:pPr>
        <w:pStyle w:val="Corpsdetexte"/>
      </w:pPr>
      <w:r>
        <w:sym w:font="Wingdings" w:char="F0E8"/>
      </w:r>
      <w:bookmarkStart w:id="33" w:name="_GoBack"/>
      <w:bookmarkEnd w:id="33"/>
      <w:r w:rsidRPr="00022036">
        <w:t>$</w:t>
      </w:r>
      <w:proofErr w:type="spellStart"/>
      <w:r w:rsidRPr="00022036">
        <w:t>where</w:t>
      </w:r>
      <w:proofErr w:type="spellEnd"/>
      <w:r w:rsidRPr="00022036">
        <w:t xml:space="preserve">.=" </w:t>
      </w:r>
      <w:proofErr w:type="spellStart"/>
      <w:r w:rsidRPr="00022036">
        <w:t>upper</w:t>
      </w:r>
      <w:proofErr w:type="spellEnd"/>
      <w:r w:rsidRPr="00022036">
        <w:t>(</w:t>
      </w:r>
      <w:proofErr w:type="spellStart"/>
      <w:r w:rsidRPr="00022036">
        <w:t>prenom</w:t>
      </w:r>
      <w:proofErr w:type="spellEnd"/>
      <w:r w:rsidRPr="00022036">
        <w:t xml:space="preserve">)  </w:t>
      </w:r>
      <w:proofErr w:type="spellStart"/>
      <w:r w:rsidRPr="00022036">
        <w:t>like</w:t>
      </w:r>
      <w:proofErr w:type="spellEnd"/>
      <w:r w:rsidRPr="00022036">
        <w:t xml:space="preserve"> </w:t>
      </w:r>
      <w:proofErr w:type="spellStart"/>
      <w:r w:rsidRPr="00022036">
        <w:t>upper</w:t>
      </w:r>
      <w:proofErr w:type="spellEnd"/>
      <w:r w:rsidRPr="00022036">
        <w:t>('%".$</w:t>
      </w:r>
      <w:proofErr w:type="spellStart"/>
      <w:r w:rsidRPr="00022036">
        <w:t>VarPrenom</w:t>
      </w:r>
      <w:proofErr w:type="spellEnd"/>
      <w:r w:rsidRPr="00022036">
        <w:t>."%' )";</w:t>
      </w:r>
    </w:p>
    <w:p w:rsidR="004C7A07" w:rsidRDefault="004C7A07" w:rsidP="00070736">
      <w:pPr>
        <w:pStyle w:val="Corpsdetexte"/>
      </w:pPr>
      <w:r>
        <w:t>…Voilà, cela devrait fonctionner !</w:t>
      </w:r>
    </w:p>
    <w:p w:rsidR="00491FC9" w:rsidRPr="00070736" w:rsidRDefault="00491FC9" w:rsidP="00070736">
      <w:pPr>
        <w:pStyle w:val="Corpsdetexte"/>
      </w:pPr>
    </w:p>
    <w:p w:rsidR="00070736" w:rsidRDefault="00070736">
      <w:pPr>
        <w:widowControl/>
        <w:suppressAutoHyphens w:val="0"/>
        <w:overflowPunct/>
      </w:pPr>
      <w:r>
        <w:br w:type="page"/>
      </w:r>
    </w:p>
    <w:p w:rsidR="00070736" w:rsidRDefault="00070736">
      <w:pPr>
        <w:widowControl/>
        <w:suppressAutoHyphens w:val="0"/>
        <w:overflowPunct/>
      </w:pPr>
    </w:p>
    <w:p w:rsidR="00A069D8" w:rsidRPr="00121A12" w:rsidRDefault="00A069D8" w:rsidP="00121A12">
      <w:pPr>
        <w:pStyle w:val="Corpsdetexte"/>
        <w:sectPr w:rsidR="00A069D8" w:rsidRPr="00121A12" w:rsidSect="000F4508">
          <w:type w:val="continuous"/>
          <w:pgSz w:w="11906" w:h="16838"/>
          <w:pgMar w:top="567" w:right="1417" w:bottom="993" w:left="1417" w:header="720" w:footer="126" w:gutter="0"/>
          <w:cols w:space="720"/>
          <w:docGrid w:linePitch="360" w:charSpace="-6145"/>
        </w:sectPr>
      </w:pPr>
    </w:p>
    <w:p w:rsidR="003D0823" w:rsidRPr="003D0823" w:rsidRDefault="001D1E41" w:rsidP="004A4424">
      <w:pPr>
        <w:pStyle w:val="Titre1"/>
        <w:rPr>
          <w:rStyle w:val="Emphaseintense"/>
        </w:rPr>
      </w:pPr>
      <w:bookmarkStart w:id="34" w:name="_Toc512013565"/>
      <w:r w:rsidRPr="003D0823">
        <w:rPr>
          <w:rStyle w:val="Emphaseintense"/>
        </w:rPr>
        <w:lastRenderedPageBreak/>
        <w:t xml:space="preserve">Récapitulatif </w:t>
      </w:r>
      <w:r w:rsidR="003D0823">
        <w:rPr>
          <w:rStyle w:val="Emphaseintense"/>
        </w:rPr>
        <w:t>HTML5</w:t>
      </w:r>
      <w:bookmarkEnd w:id="34"/>
      <w:r w:rsidR="003D0823">
        <w:rPr>
          <w:rStyle w:val="Emphaseintense"/>
        </w:rPr>
        <w:t> </w:t>
      </w:r>
    </w:p>
    <w:p w:rsidR="004830BE" w:rsidRDefault="006F33DF" w:rsidP="001D1E41">
      <w:pPr>
        <w:jc w:val="both"/>
      </w:pPr>
      <w:r>
        <w:rPr>
          <w:noProof/>
          <w:lang w:eastAsia="fr-BE" w:bidi="ar-SA"/>
        </w:rPr>
        <w:drawing>
          <wp:inline distT="0" distB="0" distL="0" distR="0">
            <wp:extent cx="6591300" cy="9229725"/>
            <wp:effectExtent l="0" t="0" r="0" b="9525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4390" cy="9234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830BE" w:rsidSect="003D0823">
      <w:pgSz w:w="11906" w:h="16838"/>
      <w:pgMar w:top="426" w:right="424" w:bottom="284" w:left="709" w:header="720" w:footer="404" w:gutter="0"/>
      <w:cols w:space="720"/>
      <w:docGrid w:linePitch="36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B7F6D" w:rsidRDefault="007B7F6D">
      <w:r>
        <w:separator/>
      </w:r>
    </w:p>
  </w:endnote>
  <w:endnote w:type="continuationSeparator" w:id="0">
    <w:p w:rsidR="007B7F6D" w:rsidRDefault="007B7F6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URWBookmanL-DemiBold">
    <w:panose1 w:val="00000000000000000000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93760" w:rsidRDefault="00E93760" w:rsidP="00A41D10">
    <w:pPr>
      <w:pStyle w:val="Pieddepage"/>
      <w:framePr w:w="1273" w:h="360" w:hRule="exact" w:wrap="around" w:vAnchor="text" w:hAnchor="page" w:x="9201" w:y="47"/>
      <w:rPr>
        <w:rStyle w:val="Numrodepage"/>
      </w:rPr>
    </w:pPr>
    <w:r>
      <w:rPr>
        <w:rStyle w:val="Numrodepage"/>
      </w:rPr>
      <w:t xml:space="preserve">Page    </w:t>
    </w: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 w:rsidR="00022036">
      <w:rPr>
        <w:rStyle w:val="Numrodepage"/>
        <w:noProof/>
      </w:rPr>
      <w:t>18</w:t>
    </w:r>
    <w:r>
      <w:rPr>
        <w:rStyle w:val="Numrodepage"/>
      </w:rPr>
      <w:fldChar w:fldCharType="end"/>
    </w:r>
  </w:p>
  <w:p w:rsidR="00E93760" w:rsidRDefault="00E93760" w:rsidP="000F4508">
    <w:pPr>
      <w:pStyle w:val="Pieddepage"/>
      <w:ind w:right="360"/>
      <w:jc w:val="left"/>
    </w:pPr>
    <w:r>
      <w:t>Chargé de cours:</w:t>
    </w:r>
  </w:p>
  <w:p w:rsidR="00E93760" w:rsidRDefault="00E93760" w:rsidP="000F4508">
    <w:pPr>
      <w:pStyle w:val="Pieddepage"/>
      <w:ind w:right="360"/>
      <w:jc w:val="left"/>
    </w:pPr>
    <w:r>
      <w:t>De Guglielmo Roberto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B7F6D" w:rsidRDefault="007B7F6D">
      <w:r>
        <w:separator/>
      </w:r>
    </w:p>
  </w:footnote>
  <w:footnote w:type="continuationSeparator" w:id="0">
    <w:p w:rsidR="007B7F6D" w:rsidRDefault="007B7F6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47E81A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000001"/>
    <w:multiLevelType w:val="multilevel"/>
    <w:tmpl w:val="CC4C3E68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pStyle w:val="Titre3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pStyle w:val="Titre4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2">
    <w:nsid w:val="00000002"/>
    <w:multiLevelType w:val="multilevel"/>
    <w:tmpl w:val="00000002"/>
    <w:name w:val="WWNum1"/>
    <w:lvl w:ilvl="0">
      <w:start w:val="1"/>
      <w:numFmt w:val="decimal"/>
      <w:lvlText w:val="%1"/>
      <w:lvlJc w:val="left"/>
      <w:pPr>
        <w:tabs>
          <w:tab w:val="num" w:pos="432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0" w:firstLine="0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00000003"/>
    <w:multiLevelType w:val="multilevel"/>
    <w:tmpl w:val="00000003"/>
    <w:name w:val="WWNum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nsid w:val="00000004"/>
    <w:multiLevelType w:val="multilevel"/>
    <w:tmpl w:val="00000004"/>
    <w:name w:val="WW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>
    <w:nsid w:val="00000005"/>
    <w:multiLevelType w:val="multilevel"/>
    <w:tmpl w:val="00000005"/>
    <w:name w:val="WW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>
    <w:nsid w:val="00000006"/>
    <w:multiLevelType w:val="multilevel"/>
    <w:tmpl w:val="00000006"/>
    <w:name w:val="WWNum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7">
    <w:nsid w:val="00000007"/>
    <w:multiLevelType w:val="multilevel"/>
    <w:tmpl w:val="00000007"/>
    <w:name w:val="WWNum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8">
    <w:nsid w:val="00000008"/>
    <w:multiLevelType w:val="multilevel"/>
    <w:tmpl w:val="00000008"/>
    <w:name w:val="WWNum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9">
    <w:nsid w:val="00000009"/>
    <w:multiLevelType w:val="multilevel"/>
    <w:tmpl w:val="00000009"/>
    <w:name w:val="WWNum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0">
    <w:nsid w:val="0000000A"/>
    <w:multiLevelType w:val="multilevel"/>
    <w:tmpl w:val="0000000A"/>
    <w:name w:val="WWNum1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1">
    <w:nsid w:val="0000000B"/>
    <w:multiLevelType w:val="multilevel"/>
    <w:tmpl w:val="0000000B"/>
    <w:name w:val="WWNum1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2">
    <w:nsid w:val="0000000C"/>
    <w:multiLevelType w:val="multilevel"/>
    <w:tmpl w:val="0000000C"/>
    <w:name w:val="WWNum1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3">
    <w:nsid w:val="0000000D"/>
    <w:multiLevelType w:val="multilevel"/>
    <w:tmpl w:val="0000000D"/>
    <w:name w:val="WWNum1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4">
    <w:nsid w:val="0000000E"/>
    <w:multiLevelType w:val="multilevel"/>
    <w:tmpl w:val="0000000E"/>
    <w:name w:val="WWNum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5">
    <w:nsid w:val="0000000F"/>
    <w:multiLevelType w:val="multilevel"/>
    <w:tmpl w:val="0000000F"/>
    <w:name w:val="WWNum1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6">
    <w:nsid w:val="00000010"/>
    <w:multiLevelType w:val="multilevel"/>
    <w:tmpl w:val="00000010"/>
    <w:name w:val="WWNum1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7">
    <w:nsid w:val="00000011"/>
    <w:multiLevelType w:val="multilevel"/>
    <w:tmpl w:val="00000011"/>
    <w:name w:val="WWNum1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8">
    <w:nsid w:val="00000012"/>
    <w:multiLevelType w:val="multilevel"/>
    <w:tmpl w:val="00000012"/>
    <w:name w:val="WWNum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19">
    <w:nsid w:val="00000013"/>
    <w:multiLevelType w:val="multilevel"/>
    <w:tmpl w:val="00000013"/>
    <w:name w:val="WWNum1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0">
    <w:nsid w:val="00000014"/>
    <w:multiLevelType w:val="multilevel"/>
    <w:tmpl w:val="00000014"/>
    <w:name w:val="WWNum20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1">
    <w:nsid w:val="00000015"/>
    <w:multiLevelType w:val="multilevel"/>
    <w:tmpl w:val="00000015"/>
    <w:name w:val="WWNum21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2">
    <w:nsid w:val="00000016"/>
    <w:multiLevelType w:val="multilevel"/>
    <w:tmpl w:val="00000016"/>
    <w:name w:val="WWNum2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3">
    <w:nsid w:val="00000017"/>
    <w:multiLevelType w:val="multilevel"/>
    <w:tmpl w:val="00000017"/>
    <w:name w:val="WWNum23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4">
    <w:nsid w:val="00000018"/>
    <w:multiLevelType w:val="multilevel"/>
    <w:tmpl w:val="00000018"/>
    <w:name w:val="WWNum2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5">
    <w:nsid w:val="00000019"/>
    <w:multiLevelType w:val="multilevel"/>
    <w:tmpl w:val="00000019"/>
    <w:name w:val="WWNum25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6">
    <w:nsid w:val="0000001A"/>
    <w:multiLevelType w:val="multilevel"/>
    <w:tmpl w:val="0000001A"/>
    <w:name w:val="WWNum2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7">
    <w:nsid w:val="0000001B"/>
    <w:multiLevelType w:val="multilevel"/>
    <w:tmpl w:val="0000001B"/>
    <w:name w:val="WWNum27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8">
    <w:nsid w:val="0000001C"/>
    <w:multiLevelType w:val="multilevel"/>
    <w:tmpl w:val="0000001C"/>
    <w:name w:val="WWNum2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29">
    <w:nsid w:val="0000001D"/>
    <w:multiLevelType w:val="multilevel"/>
    <w:tmpl w:val="0000001D"/>
    <w:name w:val="WWNum29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2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cs="Symbol"/>
      </w:rPr>
    </w:lvl>
    <w:lvl w:ilvl="3">
      <w:start w:val="1"/>
      <w:numFmt w:val="bullet"/>
      <w:lvlText w:val="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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5">
      <w:start w:val="1"/>
      <w:numFmt w:val="bullet"/>
      <w:lvlText w:val=""/>
      <w:lvlJc w:val="left"/>
      <w:pPr>
        <w:tabs>
          <w:tab w:val="num" w:pos="2520"/>
        </w:tabs>
        <w:ind w:left="2520" w:hanging="360"/>
      </w:pPr>
      <w:rPr>
        <w:rFonts w:ascii="Symbol" w:hAnsi="Symbol" w:cs="Symbol"/>
      </w:rPr>
    </w:lvl>
    <w:lvl w:ilvl="6">
      <w:start w:val="1"/>
      <w:numFmt w:val="bullet"/>
      <w:lvlText w:val="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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8">
      <w:start w:val="1"/>
      <w:numFmt w:val="bullet"/>
      <w:lvlText w:val=""/>
      <w:lvlJc w:val="left"/>
      <w:pPr>
        <w:tabs>
          <w:tab w:val="num" w:pos="3600"/>
        </w:tabs>
        <w:ind w:left="3600" w:hanging="360"/>
      </w:pPr>
      <w:rPr>
        <w:rFonts w:ascii="Symbol" w:hAnsi="Symbol" w:cs="Symbol"/>
      </w:rPr>
    </w:lvl>
  </w:abstractNum>
  <w:abstractNum w:abstractNumId="30">
    <w:nsid w:val="0000001E"/>
    <w:multiLevelType w:val="multilevel"/>
    <w:tmpl w:val="0000001E"/>
    <w:name w:val="WWNum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31">
    <w:nsid w:val="0184517B"/>
    <w:multiLevelType w:val="multilevel"/>
    <w:tmpl w:val="392A735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2">
    <w:nsid w:val="1DA34021"/>
    <w:multiLevelType w:val="hybridMultilevel"/>
    <w:tmpl w:val="DEEED6F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214515B4"/>
    <w:multiLevelType w:val="hybridMultilevel"/>
    <w:tmpl w:val="0F48969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3C0D06E1"/>
    <w:multiLevelType w:val="hybridMultilevel"/>
    <w:tmpl w:val="333CF87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4113273D"/>
    <w:multiLevelType w:val="hybridMultilevel"/>
    <w:tmpl w:val="0472EDDC"/>
    <w:lvl w:ilvl="0" w:tplc="080C000F">
      <w:start w:val="1"/>
      <w:numFmt w:val="decimal"/>
      <w:lvlText w:val="%1."/>
      <w:lvlJc w:val="left"/>
      <w:pPr>
        <w:ind w:left="720" w:hanging="360"/>
      </w:pPr>
    </w:lvl>
    <w:lvl w:ilvl="1" w:tplc="080C0019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47A71338"/>
    <w:multiLevelType w:val="multilevel"/>
    <w:tmpl w:val="392A7356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37">
    <w:nsid w:val="4AFE240E"/>
    <w:multiLevelType w:val="hybridMultilevel"/>
    <w:tmpl w:val="EC8C376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4B083511"/>
    <w:multiLevelType w:val="hybridMultilevel"/>
    <w:tmpl w:val="397008A8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4FC21877"/>
    <w:multiLevelType w:val="hybridMultilevel"/>
    <w:tmpl w:val="A1C0DB50"/>
    <w:lvl w:ilvl="0" w:tplc="0A2A4D36">
      <w:start w:val="1"/>
      <w:numFmt w:val="decimal"/>
      <w:lvlText w:val="%1."/>
      <w:lvlJc w:val="left"/>
      <w:pPr>
        <w:ind w:left="720" w:hanging="360"/>
      </w:p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718730A"/>
    <w:multiLevelType w:val="multilevel"/>
    <w:tmpl w:val="0C6CC52C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1.%2.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41">
    <w:nsid w:val="61997D72"/>
    <w:multiLevelType w:val="hybridMultilevel"/>
    <w:tmpl w:val="228A9320"/>
    <w:lvl w:ilvl="0" w:tplc="76B0E0F2">
      <w:numFmt w:val="bullet"/>
      <w:lvlText w:val=""/>
      <w:lvlJc w:val="left"/>
      <w:pPr>
        <w:ind w:left="643" w:hanging="360"/>
      </w:pPr>
      <w:rPr>
        <w:rFonts w:ascii="Wingdings" w:eastAsia="Lucida Sans Unicode" w:hAnsi="Wingdings" w:cs="Tahoma" w:hint="default"/>
      </w:rPr>
    </w:lvl>
    <w:lvl w:ilvl="1" w:tplc="080C0003" w:tentative="1">
      <w:start w:val="1"/>
      <w:numFmt w:val="bullet"/>
      <w:lvlText w:val="o"/>
      <w:lvlJc w:val="left"/>
      <w:pPr>
        <w:ind w:left="1363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083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03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523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243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4963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683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03" w:hanging="360"/>
      </w:pPr>
      <w:rPr>
        <w:rFonts w:ascii="Wingdings" w:hAnsi="Wingdings" w:hint="default"/>
      </w:rPr>
    </w:lvl>
  </w:abstractNum>
  <w:abstractNum w:abstractNumId="42">
    <w:nsid w:val="623B342B"/>
    <w:multiLevelType w:val="hybridMultilevel"/>
    <w:tmpl w:val="432E908A"/>
    <w:lvl w:ilvl="0" w:tplc="703E810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E8275E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8626C7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9047CC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768B1E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058DA8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73C8986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0C2C0A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A0E93F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>
    <w:nsid w:val="6E86615B"/>
    <w:multiLevelType w:val="hybridMultilevel"/>
    <w:tmpl w:val="73D64DB6"/>
    <w:lvl w:ilvl="0" w:tplc="08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37471BC"/>
    <w:multiLevelType w:val="hybridMultilevel"/>
    <w:tmpl w:val="190C2CAC"/>
    <w:lvl w:ilvl="0" w:tplc="E8269A76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80C0019" w:tentative="1">
      <w:start w:val="1"/>
      <w:numFmt w:val="lowerLetter"/>
      <w:lvlText w:val="%2."/>
      <w:lvlJc w:val="left"/>
      <w:pPr>
        <w:ind w:left="1440" w:hanging="360"/>
      </w:pPr>
    </w:lvl>
    <w:lvl w:ilvl="2" w:tplc="080C001B" w:tentative="1">
      <w:start w:val="1"/>
      <w:numFmt w:val="lowerRoman"/>
      <w:lvlText w:val="%3."/>
      <w:lvlJc w:val="right"/>
      <w:pPr>
        <w:ind w:left="2160" w:hanging="180"/>
      </w:pPr>
    </w:lvl>
    <w:lvl w:ilvl="3" w:tplc="080C000F" w:tentative="1">
      <w:start w:val="1"/>
      <w:numFmt w:val="decimal"/>
      <w:lvlText w:val="%4."/>
      <w:lvlJc w:val="left"/>
      <w:pPr>
        <w:ind w:left="2880" w:hanging="360"/>
      </w:pPr>
    </w:lvl>
    <w:lvl w:ilvl="4" w:tplc="080C0019" w:tentative="1">
      <w:start w:val="1"/>
      <w:numFmt w:val="lowerLetter"/>
      <w:lvlText w:val="%5."/>
      <w:lvlJc w:val="left"/>
      <w:pPr>
        <w:ind w:left="3600" w:hanging="360"/>
      </w:pPr>
    </w:lvl>
    <w:lvl w:ilvl="5" w:tplc="080C001B" w:tentative="1">
      <w:start w:val="1"/>
      <w:numFmt w:val="lowerRoman"/>
      <w:lvlText w:val="%6."/>
      <w:lvlJc w:val="right"/>
      <w:pPr>
        <w:ind w:left="4320" w:hanging="180"/>
      </w:pPr>
    </w:lvl>
    <w:lvl w:ilvl="6" w:tplc="080C000F" w:tentative="1">
      <w:start w:val="1"/>
      <w:numFmt w:val="decimal"/>
      <w:lvlText w:val="%7."/>
      <w:lvlJc w:val="left"/>
      <w:pPr>
        <w:ind w:left="5040" w:hanging="360"/>
      </w:pPr>
    </w:lvl>
    <w:lvl w:ilvl="7" w:tplc="080C0019" w:tentative="1">
      <w:start w:val="1"/>
      <w:numFmt w:val="lowerLetter"/>
      <w:lvlText w:val="%8."/>
      <w:lvlJc w:val="left"/>
      <w:pPr>
        <w:ind w:left="5760" w:hanging="360"/>
      </w:pPr>
    </w:lvl>
    <w:lvl w:ilvl="8" w:tplc="08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40"/>
  </w:num>
  <w:num w:numId="33">
    <w:abstractNumId w:val="36"/>
  </w:num>
  <w:num w:numId="34">
    <w:abstractNumId w:val="39"/>
  </w:num>
  <w:num w:numId="35">
    <w:abstractNumId w:val="32"/>
  </w:num>
  <w:num w:numId="36">
    <w:abstractNumId w:val="34"/>
  </w:num>
  <w:num w:numId="37">
    <w:abstractNumId w:val="33"/>
  </w:num>
  <w:num w:numId="38">
    <w:abstractNumId w:val="41"/>
  </w:num>
  <w:num w:numId="39">
    <w:abstractNumId w:val="38"/>
  </w:num>
  <w:num w:numId="40">
    <w:abstractNumId w:val="44"/>
  </w:num>
  <w:num w:numId="41">
    <w:abstractNumId w:val="42"/>
  </w:num>
  <w:num w:numId="42">
    <w:abstractNumId w:val="37"/>
  </w:num>
  <w:num w:numId="43">
    <w:abstractNumId w:val="0"/>
  </w:num>
  <w:num w:numId="44">
    <w:abstractNumId w:val="43"/>
  </w:num>
  <w:num w:numId="45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9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strictFirstAndLastChars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2F2C"/>
    <w:rsid w:val="00013915"/>
    <w:rsid w:val="000207CD"/>
    <w:rsid w:val="00022036"/>
    <w:rsid w:val="00060D9F"/>
    <w:rsid w:val="00070736"/>
    <w:rsid w:val="00073950"/>
    <w:rsid w:val="00084842"/>
    <w:rsid w:val="000B4224"/>
    <w:rsid w:val="000C7D45"/>
    <w:rsid w:val="000D1137"/>
    <w:rsid w:val="000D7B5F"/>
    <w:rsid w:val="000E5601"/>
    <w:rsid w:val="000F1695"/>
    <w:rsid w:val="000F4508"/>
    <w:rsid w:val="000F4E99"/>
    <w:rsid w:val="001173ED"/>
    <w:rsid w:val="00121A12"/>
    <w:rsid w:val="001251C3"/>
    <w:rsid w:val="00127BD5"/>
    <w:rsid w:val="0013387D"/>
    <w:rsid w:val="00135D01"/>
    <w:rsid w:val="00144831"/>
    <w:rsid w:val="00145DC2"/>
    <w:rsid w:val="00157A81"/>
    <w:rsid w:val="00174B13"/>
    <w:rsid w:val="00176817"/>
    <w:rsid w:val="0019040B"/>
    <w:rsid w:val="00190E01"/>
    <w:rsid w:val="001A49A9"/>
    <w:rsid w:val="001A7A47"/>
    <w:rsid w:val="001A7AD3"/>
    <w:rsid w:val="001B044A"/>
    <w:rsid w:val="001B0704"/>
    <w:rsid w:val="001C2298"/>
    <w:rsid w:val="001D1E41"/>
    <w:rsid w:val="001D3E1B"/>
    <w:rsid w:val="001D40E7"/>
    <w:rsid w:val="001D5F6B"/>
    <w:rsid w:val="001E410B"/>
    <w:rsid w:val="001E4A44"/>
    <w:rsid w:val="00211D31"/>
    <w:rsid w:val="00213095"/>
    <w:rsid w:val="00264F46"/>
    <w:rsid w:val="00266B5D"/>
    <w:rsid w:val="00283B4E"/>
    <w:rsid w:val="002869F4"/>
    <w:rsid w:val="00292281"/>
    <w:rsid w:val="002A14DE"/>
    <w:rsid w:val="002A77EF"/>
    <w:rsid w:val="002C1274"/>
    <w:rsid w:val="002C5AB3"/>
    <w:rsid w:val="002C6A45"/>
    <w:rsid w:val="002D5989"/>
    <w:rsid w:val="002D6092"/>
    <w:rsid w:val="0030008A"/>
    <w:rsid w:val="00321ADE"/>
    <w:rsid w:val="003227B8"/>
    <w:rsid w:val="003266D3"/>
    <w:rsid w:val="003267F3"/>
    <w:rsid w:val="00332B9F"/>
    <w:rsid w:val="00346BEF"/>
    <w:rsid w:val="003573B5"/>
    <w:rsid w:val="0036148C"/>
    <w:rsid w:val="00365AB8"/>
    <w:rsid w:val="003807BA"/>
    <w:rsid w:val="0039390C"/>
    <w:rsid w:val="00395F26"/>
    <w:rsid w:val="003A6557"/>
    <w:rsid w:val="003D0823"/>
    <w:rsid w:val="003D22C9"/>
    <w:rsid w:val="00410C83"/>
    <w:rsid w:val="00436CBD"/>
    <w:rsid w:val="004613EA"/>
    <w:rsid w:val="00464DE8"/>
    <w:rsid w:val="00467ED5"/>
    <w:rsid w:val="00473782"/>
    <w:rsid w:val="00477B32"/>
    <w:rsid w:val="004808F3"/>
    <w:rsid w:val="004830BE"/>
    <w:rsid w:val="00491FC9"/>
    <w:rsid w:val="004A2F2C"/>
    <w:rsid w:val="004A4424"/>
    <w:rsid w:val="004A477F"/>
    <w:rsid w:val="004B3972"/>
    <w:rsid w:val="004B6AE4"/>
    <w:rsid w:val="004C7A07"/>
    <w:rsid w:val="004D035A"/>
    <w:rsid w:val="004D0494"/>
    <w:rsid w:val="004E012A"/>
    <w:rsid w:val="00507DB9"/>
    <w:rsid w:val="005150C1"/>
    <w:rsid w:val="00517F62"/>
    <w:rsid w:val="00531BBD"/>
    <w:rsid w:val="00532763"/>
    <w:rsid w:val="00541AB6"/>
    <w:rsid w:val="00552E34"/>
    <w:rsid w:val="00556E2B"/>
    <w:rsid w:val="00572E1A"/>
    <w:rsid w:val="005828FE"/>
    <w:rsid w:val="00585C09"/>
    <w:rsid w:val="005B3ED7"/>
    <w:rsid w:val="005B783B"/>
    <w:rsid w:val="005C1E89"/>
    <w:rsid w:val="005C6904"/>
    <w:rsid w:val="005E1721"/>
    <w:rsid w:val="005E6472"/>
    <w:rsid w:val="005F0154"/>
    <w:rsid w:val="00606BDE"/>
    <w:rsid w:val="006245C1"/>
    <w:rsid w:val="0063023E"/>
    <w:rsid w:val="00644DCE"/>
    <w:rsid w:val="0064762D"/>
    <w:rsid w:val="0065398A"/>
    <w:rsid w:val="00655383"/>
    <w:rsid w:val="00661753"/>
    <w:rsid w:val="00662F67"/>
    <w:rsid w:val="0067322D"/>
    <w:rsid w:val="00682EF5"/>
    <w:rsid w:val="00690FBB"/>
    <w:rsid w:val="00696888"/>
    <w:rsid w:val="006A1EA1"/>
    <w:rsid w:val="006A2DE0"/>
    <w:rsid w:val="006A5091"/>
    <w:rsid w:val="006A5A63"/>
    <w:rsid w:val="006A6472"/>
    <w:rsid w:val="006B66C6"/>
    <w:rsid w:val="006C4074"/>
    <w:rsid w:val="006D70E9"/>
    <w:rsid w:val="006D72AA"/>
    <w:rsid w:val="006F265F"/>
    <w:rsid w:val="006F33DF"/>
    <w:rsid w:val="0070782E"/>
    <w:rsid w:val="00713249"/>
    <w:rsid w:val="00720AAC"/>
    <w:rsid w:val="00724666"/>
    <w:rsid w:val="007250E9"/>
    <w:rsid w:val="007277B0"/>
    <w:rsid w:val="00736B12"/>
    <w:rsid w:val="00741732"/>
    <w:rsid w:val="007479CB"/>
    <w:rsid w:val="0075523F"/>
    <w:rsid w:val="00764C1B"/>
    <w:rsid w:val="00773AA0"/>
    <w:rsid w:val="0078584D"/>
    <w:rsid w:val="007872A7"/>
    <w:rsid w:val="0079470F"/>
    <w:rsid w:val="00796296"/>
    <w:rsid w:val="007A425A"/>
    <w:rsid w:val="007B0AFC"/>
    <w:rsid w:val="007B7F6D"/>
    <w:rsid w:val="007C5004"/>
    <w:rsid w:val="007D0B6B"/>
    <w:rsid w:val="007D1131"/>
    <w:rsid w:val="007E0717"/>
    <w:rsid w:val="007F232A"/>
    <w:rsid w:val="007F7795"/>
    <w:rsid w:val="00801B6F"/>
    <w:rsid w:val="008143B8"/>
    <w:rsid w:val="00814DE2"/>
    <w:rsid w:val="008216B0"/>
    <w:rsid w:val="00824AC1"/>
    <w:rsid w:val="00833663"/>
    <w:rsid w:val="00834070"/>
    <w:rsid w:val="00855746"/>
    <w:rsid w:val="008731CC"/>
    <w:rsid w:val="0087708D"/>
    <w:rsid w:val="0088265E"/>
    <w:rsid w:val="00891BD9"/>
    <w:rsid w:val="008B02F7"/>
    <w:rsid w:val="008D19E2"/>
    <w:rsid w:val="008E0DF2"/>
    <w:rsid w:val="008E3AE6"/>
    <w:rsid w:val="00903082"/>
    <w:rsid w:val="00905F64"/>
    <w:rsid w:val="00914933"/>
    <w:rsid w:val="00926A53"/>
    <w:rsid w:val="00926B6F"/>
    <w:rsid w:val="0093531F"/>
    <w:rsid w:val="0095191C"/>
    <w:rsid w:val="00954A4E"/>
    <w:rsid w:val="00955594"/>
    <w:rsid w:val="00977328"/>
    <w:rsid w:val="00992BE5"/>
    <w:rsid w:val="009950E1"/>
    <w:rsid w:val="009A4829"/>
    <w:rsid w:val="009A48B8"/>
    <w:rsid w:val="009A554C"/>
    <w:rsid w:val="009B34E5"/>
    <w:rsid w:val="009D5796"/>
    <w:rsid w:val="009E3F57"/>
    <w:rsid w:val="009E49F3"/>
    <w:rsid w:val="009E5050"/>
    <w:rsid w:val="009E67F7"/>
    <w:rsid w:val="009E7523"/>
    <w:rsid w:val="009F2C7D"/>
    <w:rsid w:val="009F3EBF"/>
    <w:rsid w:val="009F7A57"/>
    <w:rsid w:val="00A05141"/>
    <w:rsid w:val="00A069D8"/>
    <w:rsid w:val="00A3519A"/>
    <w:rsid w:val="00A41D10"/>
    <w:rsid w:val="00A5306D"/>
    <w:rsid w:val="00A62018"/>
    <w:rsid w:val="00A635D5"/>
    <w:rsid w:val="00A71D12"/>
    <w:rsid w:val="00A9516F"/>
    <w:rsid w:val="00AA0EA4"/>
    <w:rsid w:val="00AA1AEB"/>
    <w:rsid w:val="00AA7A42"/>
    <w:rsid w:val="00AD3E11"/>
    <w:rsid w:val="00AD632E"/>
    <w:rsid w:val="00AE1FAE"/>
    <w:rsid w:val="00AE3855"/>
    <w:rsid w:val="00AF04D6"/>
    <w:rsid w:val="00AF4DC2"/>
    <w:rsid w:val="00B015AD"/>
    <w:rsid w:val="00B2211A"/>
    <w:rsid w:val="00B24D83"/>
    <w:rsid w:val="00B34B1D"/>
    <w:rsid w:val="00B42816"/>
    <w:rsid w:val="00B4679A"/>
    <w:rsid w:val="00B5125F"/>
    <w:rsid w:val="00B73BF4"/>
    <w:rsid w:val="00B8298D"/>
    <w:rsid w:val="00BB3358"/>
    <w:rsid w:val="00BC2E87"/>
    <w:rsid w:val="00BD1C28"/>
    <w:rsid w:val="00BF4456"/>
    <w:rsid w:val="00C1002C"/>
    <w:rsid w:val="00C208DB"/>
    <w:rsid w:val="00C22049"/>
    <w:rsid w:val="00C33032"/>
    <w:rsid w:val="00C3349E"/>
    <w:rsid w:val="00C35E93"/>
    <w:rsid w:val="00C3643F"/>
    <w:rsid w:val="00C36680"/>
    <w:rsid w:val="00C63DEE"/>
    <w:rsid w:val="00C72501"/>
    <w:rsid w:val="00C84BF6"/>
    <w:rsid w:val="00CB2CEA"/>
    <w:rsid w:val="00CB6777"/>
    <w:rsid w:val="00CD2CFF"/>
    <w:rsid w:val="00CE5886"/>
    <w:rsid w:val="00CE7087"/>
    <w:rsid w:val="00CF0955"/>
    <w:rsid w:val="00CF2FA2"/>
    <w:rsid w:val="00D04C57"/>
    <w:rsid w:val="00D274AD"/>
    <w:rsid w:val="00D3561D"/>
    <w:rsid w:val="00D44E9E"/>
    <w:rsid w:val="00D520C4"/>
    <w:rsid w:val="00D56854"/>
    <w:rsid w:val="00D66B26"/>
    <w:rsid w:val="00D7439A"/>
    <w:rsid w:val="00D756D6"/>
    <w:rsid w:val="00D959CF"/>
    <w:rsid w:val="00D96599"/>
    <w:rsid w:val="00DA4B9E"/>
    <w:rsid w:val="00DB1C6E"/>
    <w:rsid w:val="00DB2EEE"/>
    <w:rsid w:val="00DB6C18"/>
    <w:rsid w:val="00DC1598"/>
    <w:rsid w:val="00DF1645"/>
    <w:rsid w:val="00DF39CF"/>
    <w:rsid w:val="00DF76D1"/>
    <w:rsid w:val="00E01463"/>
    <w:rsid w:val="00E10C0B"/>
    <w:rsid w:val="00E11FBF"/>
    <w:rsid w:val="00E16B1F"/>
    <w:rsid w:val="00E23473"/>
    <w:rsid w:val="00E241EF"/>
    <w:rsid w:val="00E255AE"/>
    <w:rsid w:val="00E3064C"/>
    <w:rsid w:val="00E32E55"/>
    <w:rsid w:val="00E40C46"/>
    <w:rsid w:val="00E44FA4"/>
    <w:rsid w:val="00E50A60"/>
    <w:rsid w:val="00E52A3D"/>
    <w:rsid w:val="00E65A6C"/>
    <w:rsid w:val="00E93760"/>
    <w:rsid w:val="00EA184E"/>
    <w:rsid w:val="00EA6990"/>
    <w:rsid w:val="00EC3773"/>
    <w:rsid w:val="00ED1DB1"/>
    <w:rsid w:val="00ED35AB"/>
    <w:rsid w:val="00EE62A0"/>
    <w:rsid w:val="00EE6D7F"/>
    <w:rsid w:val="00EF09A6"/>
    <w:rsid w:val="00EF5BA7"/>
    <w:rsid w:val="00F01DA4"/>
    <w:rsid w:val="00F33122"/>
    <w:rsid w:val="00F45DA0"/>
    <w:rsid w:val="00F812D0"/>
    <w:rsid w:val="00F910FD"/>
    <w:rsid w:val="00F9595C"/>
    <w:rsid w:val="00FA28A4"/>
    <w:rsid w:val="00FA6BE3"/>
    <w:rsid w:val="00FC1FA6"/>
    <w:rsid w:val="00FC41EF"/>
    <w:rsid w:val="00FD1318"/>
    <w:rsid w:val="00FD6727"/>
    <w:rsid w:val="00FE21A8"/>
    <w:rsid w:val="00FE6E16"/>
    <w:rsid w:val="00FF0F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oNotEmbedSmartTags/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overflowPunct w:val="0"/>
    </w:pPr>
    <w:rPr>
      <w:rFonts w:eastAsia="Lucida Sans Unicode" w:cs="Tahoma"/>
      <w:color w:val="00000A"/>
      <w:sz w:val="24"/>
      <w:szCs w:val="24"/>
      <w:lang w:bidi="fr-FR"/>
    </w:rPr>
  </w:style>
  <w:style w:type="paragraph" w:styleId="Titre1">
    <w:name w:val="heading 1"/>
    <w:basedOn w:val="Titre10"/>
    <w:next w:val="Corpsdetexte"/>
    <w:qFormat/>
    <w:rsid w:val="004B3972"/>
    <w:pPr>
      <w:shd w:val="clear" w:color="auto" w:fill="FFFFFF"/>
      <w:outlineLvl w:val="0"/>
    </w:pPr>
    <w:rPr>
      <w:b/>
      <w:bCs/>
      <w:sz w:val="32"/>
      <w:szCs w:val="32"/>
    </w:rPr>
  </w:style>
  <w:style w:type="paragraph" w:styleId="Titre2">
    <w:name w:val="heading 2"/>
    <w:basedOn w:val="Titre10"/>
    <w:next w:val="Corpsdetexte"/>
    <w:qFormat/>
    <w:rsid w:val="002A77EF"/>
    <w:pPr>
      <w:shd w:val="clear" w:color="auto" w:fill="FFFFFF"/>
      <w:outlineLvl w:val="1"/>
    </w:pPr>
    <w:rPr>
      <w:b/>
      <w:bCs/>
      <w:iCs/>
      <w:sz w:val="26"/>
    </w:rPr>
  </w:style>
  <w:style w:type="paragraph" w:styleId="Titre3">
    <w:name w:val="heading 3"/>
    <w:basedOn w:val="Titre10"/>
    <w:next w:val="Corpsdetexte"/>
    <w:qFormat/>
    <w:pPr>
      <w:numPr>
        <w:ilvl w:val="2"/>
        <w:numId w:val="1"/>
      </w:numPr>
      <w:shd w:val="clear" w:color="auto" w:fill="FFFFFF"/>
      <w:ind w:left="0" w:firstLine="0"/>
      <w:outlineLvl w:val="2"/>
    </w:pPr>
    <w:rPr>
      <w:b/>
      <w:bCs/>
      <w:sz w:val="22"/>
    </w:rPr>
  </w:style>
  <w:style w:type="paragraph" w:styleId="Titre4">
    <w:name w:val="heading 4"/>
    <w:basedOn w:val="Titre10"/>
    <w:next w:val="Corpsdetexte"/>
    <w:qFormat/>
    <w:pPr>
      <w:numPr>
        <w:ilvl w:val="3"/>
        <w:numId w:val="1"/>
      </w:numPr>
      <w:outlineLvl w:val="3"/>
    </w:pPr>
    <w:rPr>
      <w:b/>
      <w:bCs/>
      <w:iCs/>
      <w:sz w:val="21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  <w:lang w:val="fr-FR" w:eastAsia="fr-FR" w:bidi="fr-FR"/>
    </w:rPr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Ancredenotedefin">
    <w:name w:val="Ancre de note de fin"/>
    <w:rPr>
      <w:vertAlign w:val="superscript"/>
    </w:rPr>
  </w:style>
  <w:style w:type="character" w:styleId="lev">
    <w:name w:val="Strong"/>
    <w:qFormat/>
    <w:rPr>
      <w:rFonts w:ascii="Arial" w:hAnsi="Arial"/>
      <w:b/>
      <w:bCs/>
    </w:rPr>
  </w:style>
  <w:style w:type="character" w:styleId="Accentuation">
    <w:name w:val="Emphasis"/>
    <w:qFormat/>
    <w:rPr>
      <w:rFonts w:ascii="Arial" w:hAnsi="Arial"/>
      <w:i/>
      <w:iCs/>
    </w:rPr>
  </w:style>
  <w:style w:type="character" w:customStyle="1" w:styleId="Rubys">
    <w:name w:val="Rubys"/>
    <w:rPr>
      <w:sz w:val="12"/>
      <w:szCs w:val="12"/>
      <w:u w:val="none"/>
      <w:em w:val="none"/>
    </w:rPr>
  </w:style>
  <w:style w:type="character" w:customStyle="1" w:styleId="Substituant">
    <w:name w:val="Substituant"/>
    <w:rPr>
      <w:smallCaps/>
      <w:color w:val="008080"/>
      <w:u w:val="dotted"/>
    </w:rPr>
  </w:style>
  <w:style w:type="character" w:customStyle="1" w:styleId="Textesource">
    <w:name w:val="Texte source"/>
    <w:rPr>
      <w:rFonts w:ascii="Courier New" w:eastAsia="Courier New" w:hAnsi="Courier New" w:cs="Courier New"/>
    </w:rPr>
  </w:style>
  <w:style w:type="character" w:customStyle="1" w:styleId="Textenonproportionnel">
    <w:name w:val="Texte non proportionnel"/>
    <w:rPr>
      <w:rFonts w:ascii="Courier New" w:eastAsia="Courier New" w:hAnsi="Courier New" w:cs="Courier New"/>
    </w:rPr>
  </w:style>
  <w:style w:type="character" w:customStyle="1" w:styleId="Variable">
    <w:name w:val="Variable"/>
    <w:rPr>
      <w:i/>
      <w:iCs/>
    </w:rPr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Policepardfaut1">
    <w:name w:val="Police par dé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SansinterligneCar">
    <w:name w:val="Sans interligne Car"/>
    <w:rPr>
      <w:rFonts w:eastAsia="Times New Roman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ettrines">
    <w:name w:val="Lettrines"/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customStyle="1" w:styleId="Lgende1">
    <w:name w:val="Légende1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styleId="Pieddepage">
    <w:name w:val="footer"/>
    <w:basedOn w:val="Normal"/>
    <w:pPr>
      <w:suppressLineNumbers/>
      <w:shd w:val="clear" w:color="auto" w:fill="FFFFFF"/>
      <w:tabs>
        <w:tab w:val="center" w:pos="4818"/>
        <w:tab w:val="right" w:pos="9637"/>
      </w:tabs>
      <w:jc w:val="right"/>
    </w:pPr>
    <w:rPr>
      <w:rFonts w:ascii="Arial" w:hAnsi="Arial"/>
    </w:rPr>
  </w:style>
  <w:style w:type="paragraph" w:styleId="Notedebasdepag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Notedefin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customStyle="1" w:styleId="Titredetabledesmatires">
    <w:name w:val="Titre de table des matières"/>
    <w:basedOn w:val="Titre10"/>
    <w:pPr>
      <w:suppressLineNumbers/>
      <w:shd w:val="clear" w:color="auto" w:fill="FFFFFF"/>
    </w:pPr>
    <w:rPr>
      <w:b/>
      <w:bCs/>
      <w:sz w:val="32"/>
      <w:szCs w:val="32"/>
    </w:rPr>
  </w:style>
  <w:style w:type="paragraph" w:styleId="TM1">
    <w:name w:val="toc 1"/>
    <w:basedOn w:val="Index"/>
    <w:uiPriority w:val="39"/>
    <w:qFormat/>
    <w:pPr>
      <w:shd w:val="clear" w:color="auto" w:fill="FFFFFF"/>
      <w:tabs>
        <w:tab w:val="right" w:leader="dot" w:pos="9638"/>
      </w:tabs>
      <w:spacing w:before="170"/>
    </w:pPr>
    <w:rPr>
      <w:rFonts w:ascii="Arial" w:hAnsi="Arial"/>
      <w:b/>
    </w:rPr>
  </w:style>
  <w:style w:type="paragraph" w:styleId="TM2">
    <w:name w:val="toc 2"/>
    <w:basedOn w:val="Index"/>
    <w:uiPriority w:val="39"/>
    <w:qFormat/>
    <w:pPr>
      <w:tabs>
        <w:tab w:val="right" w:leader="dot" w:pos="9355"/>
      </w:tabs>
      <w:spacing w:before="57"/>
      <w:ind w:left="283"/>
    </w:pPr>
    <w:rPr>
      <w:rFonts w:ascii="Arial" w:hAnsi="Arial"/>
    </w:rPr>
  </w:style>
  <w:style w:type="paragraph" w:styleId="TM3">
    <w:name w:val="toc 3"/>
    <w:basedOn w:val="Index"/>
    <w:uiPriority w:val="39"/>
    <w:qFormat/>
    <w:pPr>
      <w:tabs>
        <w:tab w:val="right" w:leader="dot" w:pos="9072"/>
      </w:tabs>
      <w:spacing w:before="57"/>
      <w:ind w:left="566"/>
    </w:pPr>
    <w:rPr>
      <w:rFonts w:ascii="Arial" w:hAnsi="Arial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Arial" w:hAnsi="Arial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Textedebulles">
    <w:name w:val="Balloon Text"/>
    <w:basedOn w:val="Normal"/>
    <w:pPr>
      <w:widowControl/>
      <w:spacing w:line="100" w:lineRule="atLeast"/>
    </w:pPr>
    <w:rPr>
      <w:rFonts w:ascii="Tahoma" w:eastAsia="Calibri" w:hAnsi="Tahoma"/>
      <w:sz w:val="16"/>
      <w:szCs w:val="16"/>
    </w:rPr>
  </w:style>
  <w:style w:type="paragraph" w:styleId="Sansinterligne">
    <w:name w:val="No Spacing"/>
    <w:qFormat/>
    <w:pPr>
      <w:suppressAutoHyphens/>
      <w:overflowPunct w:val="0"/>
    </w:pPr>
    <w:rPr>
      <w:rFonts w:ascii="Calibri" w:hAnsi="Calibri" w:cs="Calibri"/>
      <w:color w:val="00000A"/>
      <w:sz w:val="22"/>
      <w:szCs w:val="22"/>
      <w:lang w:eastAsia="ar-SA"/>
    </w:rPr>
  </w:style>
  <w:style w:type="paragraph" w:customStyle="1" w:styleId="Contenudecadre">
    <w:name w:val="Contenu de cadre"/>
    <w:basedOn w:val="Corpsdetexte"/>
  </w:style>
  <w:style w:type="paragraph" w:styleId="En-tte">
    <w:name w:val="header"/>
    <w:basedOn w:val="Normal"/>
    <w:link w:val="En-tteCar"/>
    <w:uiPriority w:val="99"/>
    <w:unhideWhenUsed/>
    <w:rsid w:val="003D0823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3D0823"/>
    <w:rPr>
      <w:rFonts w:eastAsia="Lucida Sans Unicode" w:cs="Tahoma"/>
      <w:color w:val="00000A"/>
      <w:sz w:val="24"/>
      <w:szCs w:val="24"/>
      <w:lang w:eastAsia="fr-FR" w:bidi="fr-FR"/>
    </w:rPr>
  </w:style>
  <w:style w:type="character" w:styleId="Emphaseintense">
    <w:name w:val="Intense Emphasis"/>
    <w:uiPriority w:val="21"/>
    <w:qFormat/>
    <w:rsid w:val="003D0823"/>
    <w:rPr>
      <w:b/>
      <w:bCs/>
      <w:i/>
      <w:iCs/>
      <w:color w:val="4F81BD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D0B6B"/>
    <w:pPr>
      <w:keepLines/>
      <w:widowControl/>
      <w:shd w:val="clear" w:color="auto" w:fill="auto"/>
      <w:suppressAutoHyphens w:val="0"/>
      <w:overflowPunct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sz w:val="28"/>
      <w:szCs w:val="28"/>
      <w:lang w:eastAsia="fr-BE" w:bidi="ar-S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F5BA7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E52A3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11FBF"/>
    <w:rPr>
      <w:color w:val="954F72" w:themeColor="followed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736B12"/>
    <w:rPr>
      <w:color w:val="808080"/>
      <w:shd w:val="clear" w:color="auto" w:fill="E6E6E6"/>
    </w:rPr>
  </w:style>
  <w:style w:type="character" w:customStyle="1" w:styleId="Mentionnonrsolue3">
    <w:name w:val="Mention non résolue3"/>
    <w:basedOn w:val="Policepardfaut"/>
    <w:uiPriority w:val="99"/>
    <w:semiHidden/>
    <w:unhideWhenUsed/>
    <w:rsid w:val="00213095"/>
    <w:rPr>
      <w:color w:val="808080"/>
      <w:shd w:val="clear" w:color="auto" w:fill="E6E6E6"/>
    </w:rPr>
  </w:style>
  <w:style w:type="table" w:styleId="Grilledutableau">
    <w:name w:val="Table Grid"/>
    <w:basedOn w:val="TableauNormal"/>
    <w:uiPriority w:val="59"/>
    <w:unhideWhenUsed/>
    <w:rsid w:val="00D568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1">
    <w:name w:val="Light List Accent 1"/>
    <w:basedOn w:val="TableauNormal"/>
    <w:uiPriority w:val="61"/>
    <w:rsid w:val="001C2298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Grilleclaire">
    <w:name w:val="Light Grid"/>
    <w:basedOn w:val="TableauNormal"/>
    <w:uiPriority w:val="62"/>
    <w:rsid w:val="001C229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moyenne1-Accent3">
    <w:name w:val="Medium Grid 1 Accent 3"/>
    <w:basedOn w:val="TableauNormal"/>
    <w:uiPriority w:val="67"/>
    <w:rsid w:val="00395F26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customStyle="1" w:styleId="UnresolvedMention">
    <w:name w:val="Unresolved Mention"/>
    <w:basedOn w:val="Policepardfaut"/>
    <w:uiPriority w:val="99"/>
    <w:semiHidden/>
    <w:unhideWhenUsed/>
    <w:rsid w:val="00D274AD"/>
    <w:rPr>
      <w:color w:val="808080"/>
      <w:shd w:val="clear" w:color="auto" w:fill="E6E6E6"/>
    </w:rPr>
  </w:style>
  <w:style w:type="character" w:styleId="Numrodepage">
    <w:name w:val="page number"/>
    <w:basedOn w:val="Policepardfaut"/>
    <w:rsid w:val="000F4508"/>
  </w:style>
  <w:style w:type="paragraph" w:styleId="Sous-titre">
    <w:name w:val="Subtitle"/>
    <w:basedOn w:val="Normal"/>
    <w:next w:val="Normal"/>
    <w:link w:val="Sous-titreCar"/>
    <w:uiPriority w:val="11"/>
    <w:qFormat/>
    <w:rsid w:val="000C7D4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0C7D4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bidi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fr-BE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widowControl w:val="0"/>
      <w:suppressAutoHyphens/>
      <w:overflowPunct w:val="0"/>
    </w:pPr>
    <w:rPr>
      <w:rFonts w:eastAsia="Lucida Sans Unicode" w:cs="Tahoma"/>
      <w:color w:val="00000A"/>
      <w:sz w:val="24"/>
      <w:szCs w:val="24"/>
      <w:lang w:bidi="fr-FR"/>
    </w:rPr>
  </w:style>
  <w:style w:type="paragraph" w:styleId="Titre1">
    <w:name w:val="heading 1"/>
    <w:basedOn w:val="Titre10"/>
    <w:next w:val="Corpsdetexte"/>
    <w:qFormat/>
    <w:rsid w:val="004B3972"/>
    <w:pPr>
      <w:shd w:val="clear" w:color="auto" w:fill="FFFFFF"/>
      <w:outlineLvl w:val="0"/>
    </w:pPr>
    <w:rPr>
      <w:b/>
      <w:bCs/>
      <w:sz w:val="32"/>
      <w:szCs w:val="32"/>
    </w:rPr>
  </w:style>
  <w:style w:type="paragraph" w:styleId="Titre2">
    <w:name w:val="heading 2"/>
    <w:basedOn w:val="Titre10"/>
    <w:next w:val="Corpsdetexte"/>
    <w:qFormat/>
    <w:rsid w:val="002A77EF"/>
    <w:pPr>
      <w:shd w:val="clear" w:color="auto" w:fill="FFFFFF"/>
      <w:outlineLvl w:val="1"/>
    </w:pPr>
    <w:rPr>
      <w:b/>
      <w:bCs/>
      <w:iCs/>
      <w:sz w:val="26"/>
    </w:rPr>
  </w:style>
  <w:style w:type="paragraph" w:styleId="Titre3">
    <w:name w:val="heading 3"/>
    <w:basedOn w:val="Titre10"/>
    <w:next w:val="Corpsdetexte"/>
    <w:qFormat/>
    <w:pPr>
      <w:numPr>
        <w:ilvl w:val="2"/>
        <w:numId w:val="1"/>
      </w:numPr>
      <w:shd w:val="clear" w:color="auto" w:fill="FFFFFF"/>
      <w:ind w:left="0" w:firstLine="0"/>
      <w:outlineLvl w:val="2"/>
    </w:pPr>
    <w:rPr>
      <w:b/>
      <w:bCs/>
      <w:sz w:val="22"/>
    </w:rPr>
  </w:style>
  <w:style w:type="paragraph" w:styleId="Titre4">
    <w:name w:val="heading 4"/>
    <w:basedOn w:val="Titre10"/>
    <w:next w:val="Corpsdetexte"/>
    <w:qFormat/>
    <w:pPr>
      <w:numPr>
        <w:ilvl w:val="3"/>
        <w:numId w:val="1"/>
      </w:numPr>
      <w:outlineLvl w:val="3"/>
    </w:pPr>
    <w:rPr>
      <w:b/>
      <w:bCs/>
      <w:iCs/>
      <w:sz w:val="21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uiPriority w:val="99"/>
    <w:rPr>
      <w:color w:val="000080"/>
      <w:u w:val="single"/>
      <w:lang w:val="fr-FR" w:eastAsia="fr-FR" w:bidi="fr-FR"/>
    </w:rPr>
  </w:style>
  <w:style w:type="character" w:customStyle="1" w:styleId="Puces">
    <w:name w:val="Puces"/>
    <w:rPr>
      <w:rFonts w:ascii="OpenSymbol" w:eastAsia="OpenSymbol" w:hAnsi="OpenSymbol" w:cs="OpenSymbol"/>
    </w:rPr>
  </w:style>
  <w:style w:type="character" w:customStyle="1" w:styleId="Ancredenotedebasdepage">
    <w:name w:val="Ancre de note de bas de page"/>
    <w:rPr>
      <w:vertAlign w:val="superscript"/>
    </w:rPr>
  </w:style>
  <w:style w:type="character" w:customStyle="1" w:styleId="Ancredenotedefin">
    <w:name w:val="Ancre de note de fin"/>
    <w:rPr>
      <w:vertAlign w:val="superscript"/>
    </w:rPr>
  </w:style>
  <w:style w:type="character" w:styleId="lev">
    <w:name w:val="Strong"/>
    <w:qFormat/>
    <w:rPr>
      <w:rFonts w:ascii="Arial" w:hAnsi="Arial"/>
      <w:b/>
      <w:bCs/>
    </w:rPr>
  </w:style>
  <w:style w:type="character" w:styleId="Accentuation">
    <w:name w:val="Emphasis"/>
    <w:qFormat/>
    <w:rPr>
      <w:rFonts w:ascii="Arial" w:hAnsi="Arial"/>
      <w:i/>
      <w:iCs/>
    </w:rPr>
  </w:style>
  <w:style w:type="character" w:customStyle="1" w:styleId="Rubys">
    <w:name w:val="Rubys"/>
    <w:rPr>
      <w:sz w:val="12"/>
      <w:szCs w:val="12"/>
      <w:u w:val="none"/>
      <w:em w:val="none"/>
    </w:rPr>
  </w:style>
  <w:style w:type="character" w:customStyle="1" w:styleId="Substituant">
    <w:name w:val="Substituant"/>
    <w:rPr>
      <w:smallCaps/>
      <w:color w:val="008080"/>
      <w:u w:val="dotted"/>
    </w:rPr>
  </w:style>
  <w:style w:type="character" w:customStyle="1" w:styleId="Textesource">
    <w:name w:val="Texte source"/>
    <w:rPr>
      <w:rFonts w:ascii="Courier New" w:eastAsia="Courier New" w:hAnsi="Courier New" w:cs="Courier New"/>
    </w:rPr>
  </w:style>
  <w:style w:type="character" w:customStyle="1" w:styleId="Textenonproportionnel">
    <w:name w:val="Texte non proportionnel"/>
    <w:rPr>
      <w:rFonts w:ascii="Courier New" w:eastAsia="Courier New" w:hAnsi="Courier New" w:cs="Courier New"/>
    </w:rPr>
  </w:style>
  <w:style w:type="character" w:customStyle="1" w:styleId="Variable">
    <w:name w:val="Variable"/>
    <w:rPr>
      <w:i/>
      <w:iCs/>
    </w:rPr>
  </w:style>
  <w:style w:type="character" w:customStyle="1" w:styleId="WW8Num1z0">
    <w:name w:val="WW8Num1z0"/>
    <w:rPr>
      <w:rFonts w:ascii="Symbol" w:hAnsi="Symbol"/>
    </w:rPr>
  </w:style>
  <w:style w:type="character" w:customStyle="1" w:styleId="WW8Num1z1">
    <w:name w:val="WW8Num1z1"/>
    <w:rPr>
      <w:rFonts w:ascii="Courier New" w:hAnsi="Courier New" w:cs="Courier New"/>
    </w:rPr>
  </w:style>
  <w:style w:type="character" w:customStyle="1" w:styleId="WW8Num1z2">
    <w:name w:val="WW8Num1z2"/>
    <w:rPr>
      <w:rFonts w:ascii="Wingdings" w:hAnsi="Wingdings"/>
    </w:rPr>
  </w:style>
  <w:style w:type="character" w:customStyle="1" w:styleId="Policepardfaut1">
    <w:name w:val="Police par défaut1"/>
  </w:style>
  <w:style w:type="character" w:customStyle="1" w:styleId="TextedebullesCar">
    <w:name w:val="Texte de bulles Car"/>
    <w:rPr>
      <w:rFonts w:ascii="Tahoma" w:hAnsi="Tahoma" w:cs="Tahoma"/>
      <w:sz w:val="16"/>
      <w:szCs w:val="16"/>
    </w:rPr>
  </w:style>
  <w:style w:type="character" w:customStyle="1" w:styleId="SansinterligneCar">
    <w:name w:val="Sans interligne Car"/>
    <w:rPr>
      <w:rFonts w:eastAsia="Times New Roman"/>
    </w:rPr>
  </w:style>
  <w:style w:type="character" w:customStyle="1" w:styleId="ListLabel1">
    <w:name w:val="ListLabel 1"/>
    <w:rPr>
      <w:rFonts w:cs="Symbol"/>
    </w:rPr>
  </w:style>
  <w:style w:type="character" w:customStyle="1" w:styleId="ListLabel2">
    <w:name w:val="ListLabel 2"/>
    <w:rPr>
      <w:rFonts w:cs="OpenSymbol"/>
    </w:rPr>
  </w:style>
  <w:style w:type="character" w:customStyle="1" w:styleId="Lettrines">
    <w:name w:val="Lettrines"/>
  </w:style>
  <w:style w:type="paragraph" w:customStyle="1" w:styleId="Titre10">
    <w:name w:val="Titre1"/>
    <w:basedOn w:val="Normal"/>
    <w:next w:val="Corpsdetexte"/>
    <w:pPr>
      <w:keepNext/>
      <w:spacing w:before="240" w:after="120"/>
    </w:pPr>
    <w:rPr>
      <w:rFonts w:ascii="Arial" w:hAnsi="Arial"/>
      <w:sz w:val="28"/>
      <w:szCs w:val="28"/>
    </w:rPr>
  </w:style>
  <w:style w:type="paragraph" w:styleId="Corpsdetexte">
    <w:name w:val="Body Text"/>
    <w:basedOn w:val="Normal"/>
    <w:pPr>
      <w:spacing w:after="120"/>
    </w:pPr>
  </w:style>
  <w:style w:type="paragraph" w:styleId="Liste">
    <w:name w:val="List"/>
    <w:basedOn w:val="Corpsdetexte"/>
  </w:style>
  <w:style w:type="paragraph" w:customStyle="1" w:styleId="Lgende1">
    <w:name w:val="Légende1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  <w:style w:type="paragraph" w:customStyle="1" w:styleId="Texteprformat">
    <w:name w:val="Texte préformaté"/>
    <w:basedOn w:val="Normal"/>
    <w:rPr>
      <w:rFonts w:ascii="Courier New" w:eastAsia="Courier New" w:hAnsi="Courier New" w:cs="Courier New"/>
      <w:sz w:val="20"/>
      <w:szCs w:val="20"/>
    </w:rPr>
  </w:style>
  <w:style w:type="paragraph" w:styleId="Pieddepage">
    <w:name w:val="footer"/>
    <w:basedOn w:val="Normal"/>
    <w:pPr>
      <w:suppressLineNumbers/>
      <w:shd w:val="clear" w:color="auto" w:fill="FFFFFF"/>
      <w:tabs>
        <w:tab w:val="center" w:pos="4818"/>
        <w:tab w:val="right" w:pos="9637"/>
      </w:tabs>
      <w:jc w:val="right"/>
    </w:pPr>
    <w:rPr>
      <w:rFonts w:ascii="Arial" w:hAnsi="Arial"/>
    </w:rPr>
  </w:style>
  <w:style w:type="paragraph" w:styleId="Notedebasdepage">
    <w:name w:val="footnote text"/>
    <w:basedOn w:val="Normal"/>
    <w:pPr>
      <w:suppressLineNumbers/>
      <w:ind w:left="283" w:hanging="283"/>
    </w:pPr>
    <w:rPr>
      <w:sz w:val="20"/>
      <w:szCs w:val="20"/>
    </w:rPr>
  </w:style>
  <w:style w:type="paragraph" w:styleId="Notedefin">
    <w:name w:val="endnote text"/>
    <w:basedOn w:val="Normal"/>
    <w:pPr>
      <w:suppressLineNumbers/>
      <w:ind w:left="283" w:hanging="283"/>
    </w:pPr>
    <w:rPr>
      <w:sz w:val="20"/>
      <w:szCs w:val="20"/>
    </w:rPr>
  </w:style>
  <w:style w:type="paragraph" w:customStyle="1" w:styleId="Titredetabledesmatires">
    <w:name w:val="Titre de table des matières"/>
    <w:basedOn w:val="Titre10"/>
    <w:pPr>
      <w:suppressLineNumbers/>
      <w:shd w:val="clear" w:color="auto" w:fill="FFFFFF"/>
    </w:pPr>
    <w:rPr>
      <w:b/>
      <w:bCs/>
      <w:sz w:val="32"/>
      <w:szCs w:val="32"/>
    </w:rPr>
  </w:style>
  <w:style w:type="paragraph" w:styleId="TM1">
    <w:name w:val="toc 1"/>
    <w:basedOn w:val="Index"/>
    <w:uiPriority w:val="39"/>
    <w:qFormat/>
    <w:pPr>
      <w:shd w:val="clear" w:color="auto" w:fill="FFFFFF"/>
      <w:tabs>
        <w:tab w:val="right" w:leader="dot" w:pos="9638"/>
      </w:tabs>
      <w:spacing w:before="170"/>
    </w:pPr>
    <w:rPr>
      <w:rFonts w:ascii="Arial" w:hAnsi="Arial"/>
      <w:b/>
    </w:rPr>
  </w:style>
  <w:style w:type="paragraph" w:styleId="TM2">
    <w:name w:val="toc 2"/>
    <w:basedOn w:val="Index"/>
    <w:uiPriority w:val="39"/>
    <w:qFormat/>
    <w:pPr>
      <w:tabs>
        <w:tab w:val="right" w:leader="dot" w:pos="9355"/>
      </w:tabs>
      <w:spacing w:before="57"/>
      <w:ind w:left="283"/>
    </w:pPr>
    <w:rPr>
      <w:rFonts w:ascii="Arial" w:hAnsi="Arial"/>
    </w:rPr>
  </w:style>
  <w:style w:type="paragraph" w:styleId="TM3">
    <w:name w:val="toc 3"/>
    <w:basedOn w:val="Index"/>
    <w:uiPriority w:val="39"/>
    <w:qFormat/>
    <w:pPr>
      <w:tabs>
        <w:tab w:val="right" w:leader="dot" w:pos="9072"/>
      </w:tabs>
      <w:spacing w:before="57"/>
      <w:ind w:left="566"/>
    </w:pPr>
    <w:rPr>
      <w:rFonts w:ascii="Arial" w:hAnsi="Arial"/>
    </w:rPr>
  </w:style>
  <w:style w:type="paragraph" w:styleId="TM4">
    <w:name w:val="toc 4"/>
    <w:basedOn w:val="Index"/>
    <w:pPr>
      <w:tabs>
        <w:tab w:val="right" w:leader="dot" w:pos="8789"/>
      </w:tabs>
      <w:ind w:left="849"/>
    </w:pPr>
    <w:rPr>
      <w:rFonts w:ascii="Arial" w:hAnsi="Arial"/>
    </w:rPr>
  </w:style>
  <w:style w:type="paragraph" w:customStyle="1" w:styleId="Contenudetableau">
    <w:name w:val="Contenu de tableau"/>
    <w:basedOn w:val="Normal"/>
    <w:pPr>
      <w:suppressLineNumbers/>
    </w:pPr>
  </w:style>
  <w:style w:type="paragraph" w:customStyle="1" w:styleId="Titredetableau">
    <w:name w:val="Titre de tableau"/>
    <w:basedOn w:val="Contenudetableau"/>
    <w:pPr>
      <w:jc w:val="center"/>
    </w:pPr>
    <w:rPr>
      <w:b/>
      <w:bCs/>
    </w:rPr>
  </w:style>
  <w:style w:type="paragraph" w:styleId="Textedebulles">
    <w:name w:val="Balloon Text"/>
    <w:basedOn w:val="Normal"/>
    <w:pPr>
      <w:widowControl/>
      <w:spacing w:line="100" w:lineRule="atLeast"/>
    </w:pPr>
    <w:rPr>
      <w:rFonts w:ascii="Tahoma" w:eastAsia="Calibri" w:hAnsi="Tahoma"/>
      <w:sz w:val="16"/>
      <w:szCs w:val="16"/>
    </w:rPr>
  </w:style>
  <w:style w:type="paragraph" w:styleId="Sansinterligne">
    <w:name w:val="No Spacing"/>
    <w:qFormat/>
    <w:pPr>
      <w:suppressAutoHyphens/>
      <w:overflowPunct w:val="0"/>
    </w:pPr>
    <w:rPr>
      <w:rFonts w:ascii="Calibri" w:hAnsi="Calibri" w:cs="Calibri"/>
      <w:color w:val="00000A"/>
      <w:sz w:val="22"/>
      <w:szCs w:val="22"/>
      <w:lang w:eastAsia="ar-SA"/>
    </w:rPr>
  </w:style>
  <w:style w:type="paragraph" w:customStyle="1" w:styleId="Contenudecadre">
    <w:name w:val="Contenu de cadre"/>
    <w:basedOn w:val="Corpsdetexte"/>
  </w:style>
  <w:style w:type="paragraph" w:styleId="En-tte">
    <w:name w:val="header"/>
    <w:basedOn w:val="Normal"/>
    <w:link w:val="En-tteCar"/>
    <w:uiPriority w:val="99"/>
    <w:unhideWhenUsed/>
    <w:rsid w:val="003D0823"/>
    <w:pPr>
      <w:tabs>
        <w:tab w:val="center" w:pos="4536"/>
        <w:tab w:val="right" w:pos="9072"/>
      </w:tabs>
    </w:pPr>
  </w:style>
  <w:style w:type="character" w:customStyle="1" w:styleId="En-tteCar">
    <w:name w:val="En-tête Car"/>
    <w:link w:val="En-tte"/>
    <w:uiPriority w:val="99"/>
    <w:rsid w:val="003D0823"/>
    <w:rPr>
      <w:rFonts w:eastAsia="Lucida Sans Unicode" w:cs="Tahoma"/>
      <w:color w:val="00000A"/>
      <w:sz w:val="24"/>
      <w:szCs w:val="24"/>
      <w:lang w:eastAsia="fr-FR" w:bidi="fr-FR"/>
    </w:rPr>
  </w:style>
  <w:style w:type="character" w:styleId="Emphaseintense">
    <w:name w:val="Intense Emphasis"/>
    <w:uiPriority w:val="21"/>
    <w:qFormat/>
    <w:rsid w:val="003D0823"/>
    <w:rPr>
      <w:b/>
      <w:bCs/>
      <w:i/>
      <w:iCs/>
      <w:color w:val="4F81BD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7D0B6B"/>
    <w:pPr>
      <w:keepLines/>
      <w:widowControl/>
      <w:shd w:val="clear" w:color="auto" w:fill="auto"/>
      <w:suppressAutoHyphens w:val="0"/>
      <w:overflowPunct/>
      <w:spacing w:before="480" w:after="0" w:line="276" w:lineRule="auto"/>
      <w:outlineLvl w:val="9"/>
    </w:pPr>
    <w:rPr>
      <w:rFonts w:ascii="Cambria" w:eastAsia="Times New Roman" w:hAnsi="Cambria" w:cs="Times New Roman"/>
      <w:color w:val="365F91"/>
      <w:sz w:val="28"/>
      <w:szCs w:val="28"/>
      <w:lang w:eastAsia="fr-BE" w:bidi="ar-SA"/>
    </w:rPr>
  </w:style>
  <w:style w:type="character" w:customStyle="1" w:styleId="Mentionnonrsolue1">
    <w:name w:val="Mention non résolue1"/>
    <w:basedOn w:val="Policepardfaut"/>
    <w:uiPriority w:val="99"/>
    <w:semiHidden/>
    <w:unhideWhenUsed/>
    <w:rsid w:val="00EF5BA7"/>
    <w:rPr>
      <w:color w:val="808080"/>
      <w:shd w:val="clear" w:color="auto" w:fill="E6E6E6"/>
    </w:rPr>
  </w:style>
  <w:style w:type="paragraph" w:styleId="Paragraphedeliste">
    <w:name w:val="List Paragraph"/>
    <w:basedOn w:val="Normal"/>
    <w:uiPriority w:val="34"/>
    <w:qFormat/>
    <w:rsid w:val="00E52A3D"/>
    <w:pPr>
      <w:ind w:left="720"/>
      <w:contextualSpacing/>
    </w:pPr>
  </w:style>
  <w:style w:type="character" w:styleId="Lienhypertextesuivivisit">
    <w:name w:val="FollowedHyperlink"/>
    <w:basedOn w:val="Policepardfaut"/>
    <w:uiPriority w:val="99"/>
    <w:semiHidden/>
    <w:unhideWhenUsed/>
    <w:rsid w:val="00E11FBF"/>
    <w:rPr>
      <w:color w:val="954F72" w:themeColor="followedHyperlink"/>
      <w:u w:val="single"/>
    </w:rPr>
  </w:style>
  <w:style w:type="character" w:customStyle="1" w:styleId="Mentionnonrsolue2">
    <w:name w:val="Mention non résolue2"/>
    <w:basedOn w:val="Policepardfaut"/>
    <w:uiPriority w:val="99"/>
    <w:semiHidden/>
    <w:unhideWhenUsed/>
    <w:rsid w:val="00736B12"/>
    <w:rPr>
      <w:color w:val="808080"/>
      <w:shd w:val="clear" w:color="auto" w:fill="E6E6E6"/>
    </w:rPr>
  </w:style>
  <w:style w:type="character" w:customStyle="1" w:styleId="Mentionnonrsolue3">
    <w:name w:val="Mention non résolue3"/>
    <w:basedOn w:val="Policepardfaut"/>
    <w:uiPriority w:val="99"/>
    <w:semiHidden/>
    <w:unhideWhenUsed/>
    <w:rsid w:val="00213095"/>
    <w:rPr>
      <w:color w:val="808080"/>
      <w:shd w:val="clear" w:color="auto" w:fill="E6E6E6"/>
    </w:rPr>
  </w:style>
  <w:style w:type="table" w:styleId="Grilledutableau">
    <w:name w:val="Table Grid"/>
    <w:basedOn w:val="TableauNormal"/>
    <w:uiPriority w:val="59"/>
    <w:unhideWhenUsed/>
    <w:rsid w:val="00D568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eclaire-Accent1">
    <w:name w:val="Light List Accent 1"/>
    <w:basedOn w:val="TableauNormal"/>
    <w:uiPriority w:val="61"/>
    <w:rsid w:val="001C2298"/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Grilleclaire">
    <w:name w:val="Light Grid"/>
    <w:basedOn w:val="TableauNormal"/>
    <w:uiPriority w:val="62"/>
    <w:rsid w:val="001C2298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illemoyenne1-Accent3">
    <w:name w:val="Medium Grid 1 Accent 3"/>
    <w:basedOn w:val="TableauNormal"/>
    <w:uiPriority w:val="67"/>
    <w:rsid w:val="00395F26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character" w:customStyle="1" w:styleId="UnresolvedMention">
    <w:name w:val="Unresolved Mention"/>
    <w:basedOn w:val="Policepardfaut"/>
    <w:uiPriority w:val="99"/>
    <w:semiHidden/>
    <w:unhideWhenUsed/>
    <w:rsid w:val="00D274AD"/>
    <w:rPr>
      <w:color w:val="808080"/>
      <w:shd w:val="clear" w:color="auto" w:fill="E6E6E6"/>
    </w:rPr>
  </w:style>
  <w:style w:type="character" w:styleId="Numrodepage">
    <w:name w:val="page number"/>
    <w:basedOn w:val="Policepardfaut"/>
    <w:rsid w:val="000F4508"/>
  </w:style>
  <w:style w:type="paragraph" w:styleId="Sous-titre">
    <w:name w:val="Subtitle"/>
    <w:basedOn w:val="Normal"/>
    <w:next w:val="Normal"/>
    <w:link w:val="Sous-titreCar"/>
    <w:uiPriority w:val="11"/>
    <w:qFormat/>
    <w:rsid w:val="000C7D45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0C7D45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  <w:lang w:bidi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6897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5156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278888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551120">
          <w:marLeft w:val="7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878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://www.github.com" TargetMode="External"/><Relationship Id="rId26" Type="http://schemas.openxmlformats.org/officeDocument/2006/relationships/hyperlink" Target="https://openclassrooms.com/courses/programmez-en-oriente-objet-en-php/utiliser-la-classe" TargetMode="External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hyperlink" Target="https://openclassrooms.com/courses/gerer-son-code-avec-git-et-github" TargetMode="External"/><Relationship Id="rId34" Type="http://schemas.openxmlformats.org/officeDocument/2006/relationships/image" Target="media/image17.png"/><Relationship Id="rId7" Type="http://schemas.openxmlformats.org/officeDocument/2006/relationships/footnotes" Target="footnotes.xml"/><Relationship Id="rId12" Type="http://schemas.openxmlformats.org/officeDocument/2006/relationships/hyperlink" Target="http://www.wampserver.com/" TargetMode="External"/><Relationship Id="rId17" Type="http://schemas.openxmlformats.org/officeDocument/2006/relationships/image" Target="media/image6.png"/><Relationship Id="rId25" Type="http://schemas.openxmlformats.org/officeDocument/2006/relationships/footer" Target="footer1.xml"/><Relationship Id="rId33" Type="http://schemas.openxmlformats.org/officeDocument/2006/relationships/image" Target="media/image1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://www.robusta.io/content/tutoriel/git/start-git.html" TargetMode="External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emf"/><Relationship Id="rId24" Type="http://schemas.openxmlformats.org/officeDocument/2006/relationships/image" Target="media/image9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10" Type="http://schemas.openxmlformats.org/officeDocument/2006/relationships/image" Target="media/image110.png"/><Relationship Id="rId19" Type="http://schemas.openxmlformats.org/officeDocument/2006/relationships/hyperlink" Target="https://desktop.github.com/" TargetMode="External"/><Relationship Id="rId31" Type="http://schemas.openxmlformats.org/officeDocument/2006/relationships/image" Target="media/image14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3.png"/><Relationship Id="rId22" Type="http://schemas.openxmlformats.org/officeDocument/2006/relationships/image" Target="media/image7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026F35-09C5-4D44-84E0-0D5A46B426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2137</TotalTime>
  <Pages>20</Pages>
  <Words>2387</Words>
  <Characters>13134</Characters>
  <Application>Microsoft Office Word</Application>
  <DocSecurity>0</DocSecurity>
  <Lines>109</Lines>
  <Paragraphs>30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15491</CharactersWithSpaces>
  <SharedDoc>false</SharedDoc>
  <HLinks>
    <vt:vector size="36" baseType="variant">
      <vt:variant>
        <vt:i4>5505059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__RefHeading__8493_1215868719</vt:lpwstr>
      </vt:variant>
      <vt:variant>
        <vt:i4>1114164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_Toc494049063</vt:lpwstr>
      </vt:variant>
      <vt:variant>
        <vt:i4>1114164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_Toc494049062</vt:lpwstr>
      </vt:variant>
      <vt:variant>
        <vt:i4>1114164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_Toc494049061</vt:lpwstr>
      </vt:variant>
      <vt:variant>
        <vt:i4>1114164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_Toc494049060</vt:lpwstr>
      </vt:variant>
      <vt:variant>
        <vt:i4>4784212</vt:i4>
      </vt:variant>
      <vt:variant>
        <vt:i4>-1</vt:i4>
      </vt:variant>
      <vt:variant>
        <vt:i4>1037</vt:i4>
      </vt:variant>
      <vt:variant>
        <vt:i4>1</vt:i4>
      </vt:variant>
      <vt:variant>
        <vt:lpwstr>http://www.wangstedt.net/images/2007/12/html5-layout.png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_Berto _</dc:creator>
  <cp:keywords/>
  <cp:lastModifiedBy>_Berto _</cp:lastModifiedBy>
  <cp:revision>217</cp:revision>
  <cp:lastPrinted>2015-11-21T17:13:00Z</cp:lastPrinted>
  <dcterms:created xsi:type="dcterms:W3CDTF">2017-10-01T19:39:00Z</dcterms:created>
  <dcterms:modified xsi:type="dcterms:W3CDTF">2018-04-20T17:51:00Z</dcterms:modified>
</cp:coreProperties>
</file>